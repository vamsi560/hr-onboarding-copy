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217FE" w14:textId="6520EB0E" w:rsidR="005770C2" w:rsidRPr="000F68BF" w:rsidRDefault="00AD2C73" w:rsidP="000F68BF">
      <w:pPr>
        <w:pStyle w:val="StyleStyleTimesNewRoman11ptGray-75JustifiedBoxSingles"/>
        <w:rPr>
          <w:rFonts w:asciiTheme="minorHAnsi" w:hAnsiTheme="minorHAnsi" w:cs="Verdana"/>
          <w:color w:val="000000"/>
        </w:rPr>
      </w:pPr>
      <w:r w:rsidRPr="00AD2C73">
        <w:rPr>
          <w:rFonts w:asciiTheme="minorHAnsi" w:hAnsiTheme="minorHAnsi"/>
        </w:rPr>
        <w:t>PROFESSIONAL COMPETENCIES</w:t>
      </w:r>
    </w:p>
    <w:p w14:paraId="0F4217FF" w14:textId="5DF4836D" w:rsidR="00D2273E" w:rsidRDefault="00D2273E" w:rsidP="00A1722B">
      <w:pPr>
        <w:pStyle w:val="paragraph"/>
        <w:numPr>
          <w:ilvl w:val="0"/>
          <w:numId w:val="17"/>
        </w:numPr>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rPr>
        <w:t xml:space="preserve">Having </w:t>
      </w:r>
      <w:r w:rsidR="00282D2D">
        <w:rPr>
          <w:rStyle w:val="normaltextrun"/>
          <w:rFonts w:ascii="Calibri" w:hAnsi="Calibri" w:cs="Calibri"/>
          <w:color w:val="000000"/>
          <w:sz w:val="22"/>
          <w:szCs w:val="22"/>
        </w:rPr>
        <w:t>8</w:t>
      </w:r>
      <w:r>
        <w:rPr>
          <w:rStyle w:val="normaltextrun"/>
          <w:rFonts w:ascii="Calibri" w:hAnsi="Calibri" w:cs="Calibri"/>
          <w:color w:val="000000"/>
          <w:sz w:val="22"/>
          <w:szCs w:val="22"/>
        </w:rPr>
        <w:t>.</w:t>
      </w:r>
      <w:r w:rsidR="00282D2D">
        <w:rPr>
          <w:rStyle w:val="normaltextrun"/>
          <w:rFonts w:ascii="Calibri" w:hAnsi="Calibri" w:cs="Calibri"/>
          <w:color w:val="000000"/>
          <w:sz w:val="22"/>
          <w:szCs w:val="22"/>
        </w:rPr>
        <w:t>2</w:t>
      </w:r>
      <w:r>
        <w:rPr>
          <w:rStyle w:val="normaltextrun"/>
          <w:rFonts w:ascii="Calibri" w:hAnsi="Calibri" w:cs="Calibri"/>
          <w:color w:val="000000"/>
          <w:sz w:val="22"/>
          <w:szCs w:val="22"/>
        </w:rPr>
        <w:t xml:space="preserve"> years of Total IT Experience as a Business Intelligence Developer.  </w:t>
      </w:r>
      <w:r>
        <w:rPr>
          <w:rStyle w:val="eop"/>
          <w:rFonts w:ascii="Calibri" w:hAnsi="Calibri" w:cs="Calibri"/>
          <w:color w:val="000000"/>
          <w:sz w:val="22"/>
          <w:szCs w:val="22"/>
        </w:rPr>
        <w:t> </w:t>
      </w:r>
    </w:p>
    <w:p w14:paraId="0F421800" w14:textId="77777777" w:rsidR="00D2273E" w:rsidRDefault="00D2273E" w:rsidP="00A1722B">
      <w:pPr>
        <w:pStyle w:val="paragraph"/>
        <w:numPr>
          <w:ilvl w:val="0"/>
          <w:numId w:val="17"/>
        </w:numPr>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rPr>
        <w:t>Certified Microsoft data analyst associate.</w:t>
      </w:r>
      <w:r>
        <w:rPr>
          <w:rStyle w:val="eop"/>
          <w:rFonts w:ascii="Calibri" w:hAnsi="Calibri" w:cs="Calibri"/>
          <w:color w:val="000000"/>
          <w:sz w:val="22"/>
          <w:szCs w:val="22"/>
        </w:rPr>
        <w:t> </w:t>
      </w:r>
    </w:p>
    <w:p w14:paraId="0F421801" w14:textId="17A9CE7A" w:rsidR="00D2273E" w:rsidRDefault="00D2273E" w:rsidP="00A1722B">
      <w:pPr>
        <w:pStyle w:val="paragraph"/>
        <w:numPr>
          <w:ilvl w:val="0"/>
          <w:numId w:val="17"/>
        </w:numPr>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rPr>
        <w:t xml:space="preserve">Extensive working experience with Business Intelligence Data Visualization tools with the Specialization on </w:t>
      </w:r>
      <w:r w:rsidR="00F53E74">
        <w:rPr>
          <w:rStyle w:val="normaltextrun"/>
          <w:rFonts w:ascii="Calibri" w:hAnsi="Calibri" w:cs="Calibri"/>
          <w:color w:val="000000"/>
          <w:sz w:val="22"/>
          <w:szCs w:val="22"/>
        </w:rPr>
        <w:t>Power Bi</w:t>
      </w:r>
      <w:r>
        <w:rPr>
          <w:rStyle w:val="normaltextrun"/>
          <w:rFonts w:ascii="Calibri" w:hAnsi="Calibri" w:cs="Calibri"/>
          <w:color w:val="000000"/>
          <w:sz w:val="22"/>
          <w:szCs w:val="22"/>
        </w:rPr>
        <w:t xml:space="preserve"> and </w:t>
      </w:r>
      <w:r w:rsidR="00F53E74">
        <w:rPr>
          <w:rStyle w:val="normaltextrun"/>
          <w:rFonts w:ascii="Calibri" w:hAnsi="Calibri" w:cs="Calibri"/>
          <w:color w:val="000000"/>
          <w:sz w:val="22"/>
          <w:szCs w:val="22"/>
        </w:rPr>
        <w:t xml:space="preserve">Tableau </w:t>
      </w:r>
      <w:r>
        <w:rPr>
          <w:rStyle w:val="normaltextrun"/>
          <w:rFonts w:ascii="Calibri" w:hAnsi="Calibri" w:cs="Calibri"/>
          <w:color w:val="000000"/>
          <w:sz w:val="22"/>
          <w:szCs w:val="22"/>
        </w:rPr>
        <w:t>as a Developer.</w:t>
      </w:r>
      <w:r>
        <w:rPr>
          <w:rStyle w:val="eop"/>
          <w:rFonts w:ascii="Calibri" w:hAnsi="Calibri" w:cs="Calibri"/>
          <w:color w:val="000000"/>
          <w:sz w:val="22"/>
          <w:szCs w:val="22"/>
        </w:rPr>
        <w:t> </w:t>
      </w:r>
    </w:p>
    <w:p w14:paraId="0F421802" w14:textId="77777777" w:rsidR="00B921CE" w:rsidRPr="00B921CE" w:rsidRDefault="00D2273E" w:rsidP="00A1722B">
      <w:pPr>
        <w:pStyle w:val="paragraph"/>
        <w:numPr>
          <w:ilvl w:val="0"/>
          <w:numId w:val="17"/>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color w:val="000000"/>
          <w:sz w:val="22"/>
          <w:szCs w:val="22"/>
        </w:rPr>
        <w:t xml:space="preserve">Accessed various Data sources across </w:t>
      </w:r>
      <w:proofErr w:type="gramStart"/>
      <w:r>
        <w:rPr>
          <w:rStyle w:val="normaltextrun"/>
          <w:rFonts w:ascii="Calibri" w:hAnsi="Calibri" w:cs="Calibri"/>
          <w:color w:val="000000"/>
          <w:sz w:val="22"/>
          <w:szCs w:val="22"/>
        </w:rPr>
        <w:t>the Enterprise</w:t>
      </w:r>
      <w:proofErr w:type="gramEnd"/>
      <w:r>
        <w:rPr>
          <w:rStyle w:val="normaltextrun"/>
          <w:rFonts w:ascii="Calibri" w:hAnsi="Calibri" w:cs="Calibri"/>
          <w:color w:val="000000"/>
          <w:sz w:val="22"/>
          <w:szCs w:val="22"/>
        </w:rPr>
        <w:t xml:space="preserve"> to pull data for Reporting and Analyzing.</w:t>
      </w:r>
    </w:p>
    <w:p w14:paraId="0F421803" w14:textId="1B04A48C" w:rsidR="00D2273E" w:rsidRPr="007B718C" w:rsidRDefault="00B921CE" w:rsidP="00A1722B">
      <w:pPr>
        <w:pStyle w:val="paragraph"/>
        <w:numPr>
          <w:ilvl w:val="0"/>
          <w:numId w:val="17"/>
        </w:numPr>
        <w:spacing w:before="0" w:beforeAutospacing="0" w:after="0" w:afterAutospacing="0"/>
        <w:textAlignment w:val="baseline"/>
        <w:rPr>
          <w:rStyle w:val="eop"/>
          <w:rFonts w:ascii="Calibri" w:hAnsi="Calibri" w:cs="Calibri"/>
          <w:sz w:val="22"/>
          <w:szCs w:val="22"/>
        </w:rPr>
      </w:pPr>
      <w:r>
        <w:rPr>
          <w:rStyle w:val="normaltextrun"/>
          <w:rFonts w:ascii="Calibri" w:hAnsi="Calibri" w:cs="Calibri"/>
          <w:color w:val="000000"/>
          <w:sz w:val="22"/>
          <w:szCs w:val="22"/>
        </w:rPr>
        <w:t>Had Good knowledge on data modeling in Power Bi</w:t>
      </w:r>
      <w:r w:rsidR="00D2273E">
        <w:rPr>
          <w:rStyle w:val="normaltextrun"/>
          <w:rFonts w:ascii="Calibri" w:hAnsi="Calibri" w:cs="Calibri"/>
          <w:color w:val="000000"/>
          <w:sz w:val="22"/>
          <w:szCs w:val="22"/>
        </w:rPr>
        <w:t> </w:t>
      </w:r>
      <w:r>
        <w:rPr>
          <w:rStyle w:val="eop"/>
          <w:rFonts w:ascii="Calibri" w:hAnsi="Calibri" w:cs="Calibri"/>
          <w:color w:val="000000"/>
          <w:sz w:val="22"/>
          <w:szCs w:val="22"/>
        </w:rPr>
        <w:t>like creating</w:t>
      </w:r>
      <w:r w:rsidR="00A41F8F">
        <w:rPr>
          <w:rStyle w:val="eop"/>
          <w:rFonts w:ascii="Calibri" w:hAnsi="Calibri" w:cs="Calibri"/>
          <w:color w:val="000000"/>
          <w:sz w:val="22"/>
          <w:szCs w:val="22"/>
        </w:rPr>
        <w:t xml:space="preserve"> relationship between</w:t>
      </w:r>
      <w:r>
        <w:rPr>
          <w:rStyle w:val="eop"/>
          <w:rFonts w:ascii="Calibri" w:hAnsi="Calibri" w:cs="Calibri"/>
          <w:color w:val="000000"/>
          <w:sz w:val="22"/>
          <w:szCs w:val="22"/>
        </w:rPr>
        <w:t xml:space="preserve"> common tables, </w:t>
      </w:r>
      <w:r w:rsidR="00A41F8F">
        <w:rPr>
          <w:rStyle w:val="eop"/>
          <w:rFonts w:ascii="Calibri" w:hAnsi="Calibri" w:cs="Calibri"/>
          <w:color w:val="000000"/>
          <w:sz w:val="22"/>
          <w:szCs w:val="22"/>
        </w:rPr>
        <w:t xml:space="preserve">optimize data by hiding fields and sorting visualization, data </w:t>
      </w:r>
      <w:r>
        <w:rPr>
          <w:rStyle w:val="eop"/>
          <w:rFonts w:ascii="Calibri" w:hAnsi="Calibri" w:cs="Calibri"/>
          <w:color w:val="000000"/>
          <w:sz w:val="22"/>
          <w:szCs w:val="22"/>
        </w:rPr>
        <w:t xml:space="preserve">configure many-to-many </w:t>
      </w:r>
      <w:r w:rsidR="00A41F8F">
        <w:rPr>
          <w:rStyle w:val="eop"/>
          <w:rFonts w:ascii="Calibri" w:hAnsi="Calibri" w:cs="Calibri"/>
          <w:color w:val="000000"/>
          <w:sz w:val="22"/>
          <w:szCs w:val="22"/>
        </w:rPr>
        <w:t xml:space="preserve">relationships, </w:t>
      </w:r>
      <w:r w:rsidR="00EC7246">
        <w:rPr>
          <w:rStyle w:val="eop"/>
          <w:rFonts w:ascii="Calibri" w:hAnsi="Calibri" w:cs="Calibri"/>
          <w:color w:val="000000"/>
          <w:sz w:val="22"/>
          <w:szCs w:val="22"/>
        </w:rPr>
        <w:t>designing star</w:t>
      </w:r>
      <w:r w:rsidR="00A41F8F">
        <w:rPr>
          <w:rStyle w:val="eop"/>
          <w:rFonts w:ascii="Calibri" w:hAnsi="Calibri" w:cs="Calibri"/>
          <w:color w:val="000000"/>
          <w:sz w:val="22"/>
          <w:szCs w:val="22"/>
        </w:rPr>
        <w:t xml:space="preserve"> schema, identifying the common columns, formatting </w:t>
      </w:r>
      <w:r w:rsidR="00006080">
        <w:rPr>
          <w:rStyle w:val="eop"/>
          <w:rFonts w:ascii="Calibri" w:hAnsi="Calibri" w:cs="Calibri"/>
          <w:color w:val="000000"/>
          <w:sz w:val="22"/>
          <w:szCs w:val="22"/>
        </w:rPr>
        <w:t>time-based</w:t>
      </w:r>
      <w:r w:rsidR="00A41F8F">
        <w:rPr>
          <w:rStyle w:val="eop"/>
          <w:rFonts w:ascii="Calibri" w:hAnsi="Calibri" w:cs="Calibri"/>
          <w:color w:val="000000"/>
          <w:sz w:val="22"/>
          <w:szCs w:val="22"/>
        </w:rPr>
        <w:t xml:space="preserve"> data for drill down, creating new fields from calculated columns</w:t>
      </w:r>
      <w:r w:rsidR="007B718C">
        <w:rPr>
          <w:rStyle w:val="eop"/>
          <w:rFonts w:ascii="Calibri" w:hAnsi="Calibri" w:cs="Calibri"/>
          <w:color w:val="000000"/>
          <w:sz w:val="22"/>
          <w:szCs w:val="22"/>
        </w:rPr>
        <w:t>.</w:t>
      </w:r>
    </w:p>
    <w:p w14:paraId="0F421804" w14:textId="77777777" w:rsidR="007B718C" w:rsidRDefault="007B718C" w:rsidP="00A1722B">
      <w:pPr>
        <w:pStyle w:val="paragraph"/>
        <w:numPr>
          <w:ilvl w:val="0"/>
          <w:numId w:val="17"/>
        </w:numPr>
        <w:spacing w:before="0" w:beforeAutospacing="0" w:after="0" w:afterAutospacing="0"/>
        <w:textAlignment w:val="baseline"/>
        <w:rPr>
          <w:rFonts w:ascii="Calibri" w:hAnsi="Calibri" w:cs="Calibri"/>
          <w:sz w:val="22"/>
          <w:szCs w:val="22"/>
        </w:rPr>
      </w:pPr>
      <w:r>
        <w:rPr>
          <w:rStyle w:val="eop"/>
          <w:rFonts w:ascii="Calibri" w:hAnsi="Calibri" w:cs="Calibri"/>
          <w:color w:val="000000"/>
          <w:sz w:val="22"/>
          <w:szCs w:val="22"/>
        </w:rPr>
        <w:t>Worked on all possible best practices on data modeling.</w:t>
      </w:r>
    </w:p>
    <w:p w14:paraId="0F421805" w14:textId="77777777" w:rsidR="00D2273E" w:rsidRDefault="00D2273E" w:rsidP="00A1722B">
      <w:pPr>
        <w:pStyle w:val="paragraph"/>
        <w:numPr>
          <w:ilvl w:val="0"/>
          <w:numId w:val="17"/>
        </w:numPr>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rPr>
        <w:t>Experienced in designing customized interactive Dashboards, Reporting and Data Mapping documents.</w:t>
      </w:r>
      <w:r>
        <w:rPr>
          <w:rStyle w:val="eop"/>
          <w:rFonts w:ascii="Calibri" w:hAnsi="Calibri" w:cs="Calibri"/>
          <w:color w:val="000000"/>
          <w:sz w:val="22"/>
          <w:szCs w:val="22"/>
        </w:rPr>
        <w:t> </w:t>
      </w:r>
    </w:p>
    <w:p w14:paraId="0F421806" w14:textId="77777777" w:rsidR="00D2273E" w:rsidRDefault="00D2273E" w:rsidP="00A1722B">
      <w:pPr>
        <w:pStyle w:val="paragraph"/>
        <w:numPr>
          <w:ilvl w:val="0"/>
          <w:numId w:val="17"/>
        </w:numPr>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rPr>
        <w:t>Experience in creating filters – Extract Filters, Quick filters, Data source filters, Global filters, Context filters and User filters.</w:t>
      </w:r>
      <w:r>
        <w:rPr>
          <w:rStyle w:val="eop"/>
          <w:rFonts w:ascii="Calibri" w:hAnsi="Calibri" w:cs="Calibri"/>
          <w:color w:val="000000"/>
          <w:sz w:val="22"/>
          <w:szCs w:val="22"/>
        </w:rPr>
        <w:t> </w:t>
      </w:r>
    </w:p>
    <w:p w14:paraId="0F421807" w14:textId="77777777" w:rsidR="00D2273E" w:rsidRDefault="00D2273E" w:rsidP="00A1722B">
      <w:pPr>
        <w:pStyle w:val="paragraph"/>
        <w:numPr>
          <w:ilvl w:val="0"/>
          <w:numId w:val="17"/>
        </w:numPr>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rPr>
        <w:t xml:space="preserve">Knowledge </w:t>
      </w:r>
      <w:proofErr w:type="gramStart"/>
      <w:r>
        <w:rPr>
          <w:rStyle w:val="normaltextrun"/>
          <w:rFonts w:ascii="Calibri" w:hAnsi="Calibri" w:cs="Calibri"/>
          <w:color w:val="000000"/>
          <w:sz w:val="22"/>
          <w:szCs w:val="22"/>
        </w:rPr>
        <w:t>on</w:t>
      </w:r>
      <w:proofErr w:type="gramEnd"/>
      <w:r>
        <w:rPr>
          <w:rStyle w:val="normaltextrun"/>
          <w:rFonts w:ascii="Calibri" w:hAnsi="Calibri" w:cs="Calibri"/>
          <w:color w:val="000000"/>
          <w:sz w:val="22"/>
          <w:szCs w:val="22"/>
        </w:rPr>
        <w:t xml:space="preserve"> Report UI design, DAX functions, Bookmarks, data loading, data cleansing and      transformations, data modeling, Power bi service, establishing gateway connections.</w:t>
      </w:r>
      <w:r>
        <w:rPr>
          <w:rStyle w:val="eop"/>
          <w:rFonts w:ascii="Calibri" w:hAnsi="Calibri" w:cs="Calibri"/>
          <w:color w:val="000000"/>
          <w:sz w:val="22"/>
          <w:szCs w:val="22"/>
        </w:rPr>
        <w:t> </w:t>
      </w:r>
    </w:p>
    <w:p w14:paraId="0F421808" w14:textId="77777777" w:rsidR="00D2273E" w:rsidRDefault="00D2273E" w:rsidP="00A1722B">
      <w:pPr>
        <w:pStyle w:val="paragraph"/>
        <w:numPr>
          <w:ilvl w:val="0"/>
          <w:numId w:val="17"/>
        </w:numPr>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rPr>
        <w:t xml:space="preserve">Involved in Creating Data visualizations through various charts such as Combination charts, Bar charts, Tree Maps, Pie charts, Line charts, Cross tabs with Tableau desktop </w:t>
      </w:r>
      <w:proofErr w:type="gramStart"/>
      <w:r>
        <w:rPr>
          <w:rStyle w:val="normaltextrun"/>
          <w:rFonts w:ascii="Calibri" w:hAnsi="Calibri" w:cs="Calibri"/>
          <w:color w:val="000000"/>
          <w:sz w:val="22"/>
          <w:szCs w:val="22"/>
        </w:rPr>
        <w:t>and also</w:t>
      </w:r>
      <w:proofErr w:type="gramEnd"/>
      <w:r>
        <w:rPr>
          <w:rStyle w:val="normaltextrun"/>
          <w:rFonts w:ascii="Calibri" w:hAnsi="Calibri" w:cs="Calibri"/>
          <w:color w:val="000000"/>
          <w:sz w:val="22"/>
          <w:szCs w:val="22"/>
        </w:rPr>
        <w:t xml:space="preserve"> use multiple measures for comparison such as Individual axis, Dual axis and Blended axis.</w:t>
      </w:r>
      <w:r>
        <w:rPr>
          <w:rStyle w:val="eop"/>
          <w:rFonts w:ascii="Calibri" w:hAnsi="Calibri" w:cs="Calibri"/>
          <w:color w:val="000000"/>
          <w:sz w:val="22"/>
          <w:szCs w:val="22"/>
        </w:rPr>
        <w:t> </w:t>
      </w:r>
    </w:p>
    <w:p w14:paraId="0F421809" w14:textId="77777777" w:rsidR="00D2273E" w:rsidRDefault="00D2273E" w:rsidP="00A1722B">
      <w:pPr>
        <w:pStyle w:val="paragraph"/>
        <w:numPr>
          <w:ilvl w:val="0"/>
          <w:numId w:val="17"/>
        </w:numPr>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rPr>
        <w:t>Experienced in Tableau to deliver KPI and trend information to business lines, sales development and marketing groups.</w:t>
      </w:r>
      <w:r>
        <w:rPr>
          <w:rStyle w:val="eop"/>
          <w:rFonts w:ascii="Calibri" w:hAnsi="Calibri" w:cs="Calibri"/>
          <w:color w:val="000000"/>
          <w:sz w:val="22"/>
          <w:szCs w:val="22"/>
        </w:rPr>
        <w:t> </w:t>
      </w:r>
    </w:p>
    <w:p w14:paraId="0F42180A" w14:textId="77777777" w:rsidR="00D2273E" w:rsidRDefault="00D2273E" w:rsidP="00A1722B">
      <w:pPr>
        <w:pStyle w:val="paragraph"/>
        <w:numPr>
          <w:ilvl w:val="0"/>
          <w:numId w:val="17"/>
        </w:numPr>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rPr>
        <w:t>Designed and developed various analytical reports from multiple data sources by Blending data on a single worksheet in Tableau Desktop.</w:t>
      </w:r>
      <w:r>
        <w:rPr>
          <w:rStyle w:val="eop"/>
          <w:rFonts w:ascii="Calibri" w:hAnsi="Calibri" w:cs="Calibri"/>
          <w:color w:val="000000"/>
          <w:sz w:val="22"/>
          <w:szCs w:val="22"/>
        </w:rPr>
        <w:t> </w:t>
      </w:r>
    </w:p>
    <w:p w14:paraId="0F42180B" w14:textId="77777777" w:rsidR="00D2273E" w:rsidRDefault="00D2273E" w:rsidP="00A1722B">
      <w:pPr>
        <w:pStyle w:val="paragraph"/>
        <w:numPr>
          <w:ilvl w:val="0"/>
          <w:numId w:val="17"/>
        </w:numPr>
        <w:spacing w:before="0" w:beforeAutospacing="0" w:after="0" w:afterAutospacing="0"/>
        <w:textAlignment w:val="baseline"/>
        <w:rPr>
          <w:rFonts w:ascii="Calibri" w:hAnsi="Calibri" w:cs="Calibri"/>
          <w:sz w:val="22"/>
          <w:szCs w:val="22"/>
        </w:rPr>
      </w:pPr>
      <w:r>
        <w:rPr>
          <w:rStyle w:val="normaltextrun"/>
          <w:rFonts w:ascii="Calibri" w:hAnsi="Calibri" w:cs="Calibri"/>
          <w:color w:val="171717"/>
          <w:sz w:val="22"/>
          <w:szCs w:val="22"/>
          <w:lang w:val="en-IN"/>
        </w:rPr>
        <w:t>Experience in creating Sets, Groups, and Aggregate Functions</w:t>
      </w:r>
      <w:r>
        <w:rPr>
          <w:rStyle w:val="eop"/>
          <w:rFonts w:ascii="Calibri" w:hAnsi="Calibri" w:cs="Calibri"/>
          <w:color w:val="171717"/>
          <w:sz w:val="22"/>
          <w:szCs w:val="22"/>
        </w:rPr>
        <w:t> </w:t>
      </w:r>
    </w:p>
    <w:p w14:paraId="0F42180C" w14:textId="77777777" w:rsidR="00D2273E" w:rsidRDefault="00D2273E" w:rsidP="00A1722B">
      <w:pPr>
        <w:pStyle w:val="paragraph"/>
        <w:numPr>
          <w:ilvl w:val="0"/>
          <w:numId w:val="17"/>
        </w:numPr>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rPr>
        <w:t>Experienced using Trend lines, Reference lines &amp; Statistical techniques to describe the Data.</w:t>
      </w:r>
      <w:r>
        <w:rPr>
          <w:rStyle w:val="eop"/>
          <w:rFonts w:ascii="Calibri" w:hAnsi="Calibri" w:cs="Calibri"/>
          <w:color w:val="000000"/>
          <w:sz w:val="22"/>
          <w:szCs w:val="22"/>
        </w:rPr>
        <w:t> </w:t>
      </w:r>
    </w:p>
    <w:p w14:paraId="0F42180D" w14:textId="77777777" w:rsidR="00D2273E" w:rsidRDefault="00D2273E" w:rsidP="00A1722B">
      <w:pPr>
        <w:pStyle w:val="paragraph"/>
        <w:numPr>
          <w:ilvl w:val="0"/>
          <w:numId w:val="17"/>
        </w:numPr>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rPr>
        <w:t xml:space="preserve">Used </w:t>
      </w:r>
      <w:proofErr w:type="gramStart"/>
      <w:r>
        <w:rPr>
          <w:rStyle w:val="normaltextrun"/>
          <w:rFonts w:ascii="Calibri" w:hAnsi="Calibri" w:cs="Calibri"/>
          <w:color w:val="000000"/>
          <w:sz w:val="22"/>
          <w:szCs w:val="22"/>
        </w:rPr>
        <w:t>Excel,</w:t>
      </w:r>
      <w:proofErr w:type="gramEnd"/>
      <w:r>
        <w:rPr>
          <w:rStyle w:val="normaltextrun"/>
          <w:rFonts w:ascii="Calibri" w:hAnsi="Calibri" w:cs="Calibri"/>
          <w:color w:val="000000"/>
          <w:sz w:val="22"/>
          <w:szCs w:val="22"/>
        </w:rPr>
        <w:t xml:space="preserve"> Flat files to create tableau Ad hoc reports to users by connecting various data sources, multiple views and associated reports.</w:t>
      </w:r>
      <w:r>
        <w:rPr>
          <w:rStyle w:val="eop"/>
          <w:rFonts w:ascii="Calibri" w:hAnsi="Calibri" w:cs="Calibri"/>
          <w:color w:val="000000"/>
          <w:sz w:val="22"/>
          <w:szCs w:val="22"/>
        </w:rPr>
        <w:t> </w:t>
      </w:r>
    </w:p>
    <w:p w14:paraId="0F42180E" w14:textId="77777777" w:rsidR="00D2273E" w:rsidRDefault="00D2273E" w:rsidP="00A1722B">
      <w:pPr>
        <w:pStyle w:val="paragraph"/>
        <w:numPr>
          <w:ilvl w:val="0"/>
          <w:numId w:val="17"/>
        </w:numPr>
        <w:spacing w:before="0" w:beforeAutospacing="0" w:after="0" w:afterAutospacing="0"/>
        <w:textAlignment w:val="baseline"/>
        <w:rPr>
          <w:rFonts w:ascii="Calibri" w:hAnsi="Calibri" w:cs="Calibri"/>
          <w:sz w:val="22"/>
          <w:szCs w:val="22"/>
        </w:rPr>
      </w:pPr>
      <w:r>
        <w:rPr>
          <w:rStyle w:val="normaltextrun"/>
          <w:rFonts w:ascii="Calibri" w:hAnsi="Calibri" w:cs="Calibri"/>
          <w:color w:val="171717"/>
          <w:sz w:val="22"/>
          <w:szCs w:val="22"/>
          <w:lang w:val="en-IN"/>
        </w:rPr>
        <w:t>Having knowledge on SQL Joins, Analytical Functions &amp; MS SQL Server</w:t>
      </w:r>
      <w:r>
        <w:rPr>
          <w:rStyle w:val="eop"/>
          <w:rFonts w:ascii="Calibri" w:hAnsi="Calibri" w:cs="Calibri"/>
          <w:color w:val="171717"/>
          <w:sz w:val="22"/>
          <w:szCs w:val="22"/>
        </w:rPr>
        <w:t> </w:t>
      </w:r>
    </w:p>
    <w:p w14:paraId="0F42180F" w14:textId="72889112" w:rsidR="00D2273E" w:rsidRDefault="00D2273E" w:rsidP="00A1722B">
      <w:pPr>
        <w:pStyle w:val="paragraph"/>
        <w:numPr>
          <w:ilvl w:val="0"/>
          <w:numId w:val="17"/>
        </w:numPr>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lang w:val="en-IN"/>
        </w:rPr>
        <w:t>Having Intermediate knowledge on AD</w:t>
      </w:r>
      <w:r w:rsidR="000243B2">
        <w:rPr>
          <w:rStyle w:val="normaltextrun"/>
          <w:rFonts w:ascii="Calibri" w:hAnsi="Calibri" w:cs="Calibri"/>
          <w:color w:val="000000"/>
          <w:sz w:val="22"/>
          <w:szCs w:val="22"/>
          <w:lang w:val="en-IN"/>
        </w:rPr>
        <w:t xml:space="preserve">B, ADF </w:t>
      </w:r>
      <w:r>
        <w:rPr>
          <w:rStyle w:val="normaltextrun"/>
          <w:rFonts w:ascii="Calibri" w:hAnsi="Calibri" w:cs="Calibri"/>
          <w:color w:val="000000"/>
          <w:sz w:val="22"/>
          <w:szCs w:val="22"/>
          <w:lang w:val="en-IN"/>
        </w:rPr>
        <w:t>&amp; Cognos.</w:t>
      </w:r>
      <w:r>
        <w:rPr>
          <w:rStyle w:val="eop"/>
          <w:rFonts w:ascii="Calibri" w:hAnsi="Calibri" w:cs="Calibri"/>
          <w:color w:val="000000"/>
          <w:sz w:val="22"/>
          <w:szCs w:val="22"/>
        </w:rPr>
        <w:t> </w:t>
      </w:r>
    </w:p>
    <w:p w14:paraId="0F421810" w14:textId="77777777" w:rsidR="00D2273E" w:rsidRDefault="00D2273E" w:rsidP="00A1722B">
      <w:pPr>
        <w:pStyle w:val="paragraph"/>
        <w:numPr>
          <w:ilvl w:val="0"/>
          <w:numId w:val="17"/>
        </w:numPr>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lang w:val="en-IN"/>
        </w:rPr>
        <w:t>Good knowledge on data warehouse concepts.</w:t>
      </w:r>
      <w:r>
        <w:rPr>
          <w:rStyle w:val="eop"/>
          <w:rFonts w:ascii="Calibri" w:hAnsi="Calibri" w:cs="Calibri"/>
          <w:color w:val="000000"/>
          <w:sz w:val="22"/>
          <w:szCs w:val="22"/>
        </w:rPr>
        <w:t> </w:t>
      </w:r>
    </w:p>
    <w:p w14:paraId="0F421811" w14:textId="77777777" w:rsidR="00DA2C30" w:rsidRDefault="00DA2C30" w:rsidP="00A1722B">
      <w:pPr>
        <w:tabs>
          <w:tab w:val="left" w:pos="720"/>
        </w:tabs>
        <w:spacing w:line="276" w:lineRule="auto"/>
        <w:jc w:val="both"/>
        <w:rPr>
          <w:rFonts w:cs="Arial"/>
          <w:sz w:val="20"/>
        </w:rPr>
      </w:pPr>
    </w:p>
    <w:p w14:paraId="0F421812" w14:textId="77777777" w:rsidR="0046075B" w:rsidRPr="00F45AB6" w:rsidRDefault="0046075B" w:rsidP="0046075B">
      <w:pPr>
        <w:pStyle w:val="StyleStyleTimesNewRoman11ptGray-75JustifiedBoxSingles"/>
        <w:rPr>
          <w:rFonts w:asciiTheme="minorHAnsi" w:hAnsiTheme="minorHAnsi"/>
        </w:rPr>
      </w:pPr>
      <w:r w:rsidRPr="00F45AB6">
        <w:rPr>
          <w:rFonts w:asciiTheme="minorHAnsi" w:hAnsiTheme="minorHAnsi"/>
        </w:rPr>
        <w:t>ACADEMIC QUALIFICATION</w:t>
      </w:r>
    </w:p>
    <w:p w14:paraId="0F421813" w14:textId="78DDF19D" w:rsidR="00D2273E" w:rsidRDefault="00D2273E" w:rsidP="002F17A6">
      <w:pPr>
        <w:pStyle w:val="paragraph"/>
        <w:numPr>
          <w:ilvl w:val="0"/>
          <w:numId w:val="8"/>
        </w:numPr>
        <w:spacing w:before="0" w:beforeAutospacing="0" w:after="0" w:afterAutospacing="0"/>
        <w:jc w:val="both"/>
        <w:textAlignment w:val="baseline"/>
        <w:rPr>
          <w:rFonts w:ascii="Calibri" w:hAnsi="Calibri" w:cs="Calibri"/>
          <w:sz w:val="22"/>
          <w:szCs w:val="22"/>
        </w:rPr>
      </w:pPr>
      <w:proofErr w:type="spellStart"/>
      <w:r>
        <w:rPr>
          <w:rStyle w:val="normaltextrun"/>
          <w:rFonts w:ascii="Calibri" w:hAnsi="Calibri" w:cs="Calibri"/>
          <w:sz w:val="22"/>
          <w:szCs w:val="22"/>
          <w:lang w:val="en-AU"/>
        </w:rPr>
        <w:t>M.Tech</w:t>
      </w:r>
      <w:proofErr w:type="spellEnd"/>
      <w:r>
        <w:rPr>
          <w:rStyle w:val="normaltextrun"/>
          <w:rFonts w:ascii="Calibri" w:hAnsi="Calibri" w:cs="Calibri"/>
          <w:sz w:val="22"/>
          <w:szCs w:val="22"/>
          <w:lang w:val="en-AU"/>
        </w:rPr>
        <w:t xml:space="preserve"> (VLSI System Design) from JNT </w:t>
      </w:r>
      <w:r w:rsidR="000A405A">
        <w:rPr>
          <w:rStyle w:val="normaltextrun"/>
          <w:rFonts w:ascii="Calibri" w:hAnsi="Calibri" w:cs="Calibri"/>
          <w:sz w:val="22"/>
          <w:szCs w:val="22"/>
          <w:lang w:val="en-AU"/>
        </w:rPr>
        <w:t>University,</w:t>
      </w:r>
      <w:r>
        <w:rPr>
          <w:rStyle w:val="normaltextrun"/>
          <w:rFonts w:ascii="Calibri" w:hAnsi="Calibri" w:cs="Calibri"/>
          <w:sz w:val="22"/>
          <w:szCs w:val="22"/>
          <w:lang w:val="en-AU"/>
        </w:rPr>
        <w:t xml:space="preserve"> Hyderabad with 78.25% in 2013.</w:t>
      </w:r>
      <w:r>
        <w:rPr>
          <w:rStyle w:val="eop"/>
          <w:rFonts w:ascii="Calibri" w:hAnsi="Calibri" w:cs="Calibri"/>
          <w:sz w:val="22"/>
          <w:szCs w:val="22"/>
        </w:rPr>
        <w:t> </w:t>
      </w:r>
    </w:p>
    <w:p w14:paraId="0F421815" w14:textId="723D9898" w:rsidR="00D2273E" w:rsidRDefault="00D2273E" w:rsidP="00A1722B">
      <w:pPr>
        <w:pStyle w:val="paragraph"/>
        <w:numPr>
          <w:ilvl w:val="0"/>
          <w:numId w:val="8"/>
        </w:numPr>
        <w:spacing w:before="0" w:beforeAutospacing="0" w:after="0" w:afterAutospacing="0"/>
        <w:jc w:val="both"/>
        <w:textAlignment w:val="baseline"/>
        <w:rPr>
          <w:rStyle w:val="eop"/>
          <w:rFonts w:ascii="Calibri" w:hAnsi="Calibri" w:cs="Calibri"/>
          <w:sz w:val="22"/>
          <w:szCs w:val="22"/>
        </w:rPr>
      </w:pPr>
      <w:proofErr w:type="spellStart"/>
      <w:proofErr w:type="gramStart"/>
      <w:r>
        <w:rPr>
          <w:rStyle w:val="normaltextrun"/>
          <w:rFonts w:ascii="Calibri" w:hAnsi="Calibri" w:cs="Calibri"/>
          <w:sz w:val="22"/>
          <w:szCs w:val="22"/>
          <w:lang w:val="en-AU"/>
        </w:rPr>
        <w:t>B.Tech</w:t>
      </w:r>
      <w:proofErr w:type="spellEnd"/>
      <w:proofErr w:type="gramEnd"/>
      <w:r>
        <w:rPr>
          <w:rStyle w:val="normaltextrun"/>
          <w:rFonts w:ascii="Calibri" w:hAnsi="Calibri" w:cs="Calibri"/>
          <w:sz w:val="22"/>
          <w:szCs w:val="22"/>
          <w:lang w:val="en-AU"/>
        </w:rPr>
        <w:t xml:space="preserve"> (Electronics &amp; Communication Engineering) from JNT University with 76.00% in 2011.</w:t>
      </w:r>
      <w:r>
        <w:rPr>
          <w:rStyle w:val="eop"/>
          <w:rFonts w:ascii="Calibri" w:hAnsi="Calibri" w:cs="Calibri"/>
          <w:sz w:val="22"/>
          <w:szCs w:val="22"/>
        </w:rPr>
        <w:t> </w:t>
      </w:r>
    </w:p>
    <w:p w14:paraId="3478A339" w14:textId="77777777" w:rsidR="000243B2" w:rsidRPr="00A1722B" w:rsidRDefault="000243B2" w:rsidP="000243B2">
      <w:pPr>
        <w:pStyle w:val="paragraph"/>
        <w:spacing w:before="0" w:beforeAutospacing="0" w:after="0" w:afterAutospacing="0"/>
        <w:ind w:left="720"/>
        <w:jc w:val="both"/>
        <w:textAlignment w:val="baseline"/>
        <w:rPr>
          <w:rFonts w:ascii="Calibri" w:hAnsi="Calibri" w:cs="Calibri"/>
          <w:sz w:val="22"/>
          <w:szCs w:val="22"/>
        </w:rPr>
      </w:pPr>
    </w:p>
    <w:p w14:paraId="0F421816" w14:textId="77777777" w:rsidR="00462DD1" w:rsidRPr="00F45AB6" w:rsidRDefault="00462DD1" w:rsidP="00462DD1">
      <w:pPr>
        <w:pStyle w:val="StyleStyleTimesNewRoman11ptGray-75JustifiedBoxSingles"/>
        <w:rPr>
          <w:rFonts w:asciiTheme="minorHAnsi" w:hAnsiTheme="minorHAnsi"/>
        </w:rPr>
      </w:pPr>
      <w:r w:rsidRPr="00AD2C73">
        <w:rPr>
          <w:rFonts w:asciiTheme="minorHAnsi" w:hAnsiTheme="minorHAnsi"/>
        </w:rPr>
        <w:t>PROFESSIONAL SUMMARY</w:t>
      </w:r>
    </w:p>
    <w:p w14:paraId="0F421817" w14:textId="77777777" w:rsidR="00462DD1" w:rsidRDefault="00D2273E" w:rsidP="002F17A6">
      <w:pPr>
        <w:numPr>
          <w:ilvl w:val="0"/>
          <w:numId w:val="10"/>
        </w:numPr>
        <w:jc w:val="both"/>
        <w:rPr>
          <w:rFonts w:asciiTheme="minorHAnsi" w:hAnsiTheme="minorHAnsi" w:cstheme="minorHAnsi"/>
          <w:szCs w:val="22"/>
        </w:rPr>
      </w:pPr>
      <w:r>
        <w:rPr>
          <w:rFonts w:asciiTheme="minorHAnsi" w:hAnsiTheme="minorHAnsi" w:cstheme="minorHAnsi"/>
          <w:szCs w:val="22"/>
        </w:rPr>
        <w:t xml:space="preserve">Working as senior software engineer </w:t>
      </w:r>
      <w:r w:rsidR="00462DD1" w:rsidRPr="00DA2C30">
        <w:rPr>
          <w:rFonts w:asciiTheme="minorHAnsi" w:hAnsiTheme="minorHAnsi" w:cstheme="minorHAnsi"/>
          <w:szCs w:val="22"/>
        </w:rPr>
        <w:t xml:space="preserve">for Value Momentum from </w:t>
      </w:r>
      <w:r>
        <w:rPr>
          <w:rFonts w:asciiTheme="minorHAnsi" w:hAnsiTheme="minorHAnsi" w:cstheme="minorHAnsi"/>
          <w:b/>
          <w:szCs w:val="22"/>
        </w:rPr>
        <w:t>Jan</w:t>
      </w:r>
      <w:r w:rsidR="00462DD1" w:rsidRPr="00DA2C30">
        <w:rPr>
          <w:rFonts w:asciiTheme="minorHAnsi" w:hAnsiTheme="minorHAnsi" w:cstheme="minorHAnsi"/>
          <w:b/>
          <w:szCs w:val="22"/>
        </w:rPr>
        <w:t>-20</w:t>
      </w:r>
      <w:r w:rsidR="00163D19">
        <w:rPr>
          <w:rFonts w:asciiTheme="minorHAnsi" w:hAnsiTheme="minorHAnsi" w:cstheme="minorHAnsi"/>
          <w:b/>
          <w:szCs w:val="22"/>
        </w:rPr>
        <w:t>1</w:t>
      </w:r>
      <w:r>
        <w:rPr>
          <w:rFonts w:asciiTheme="minorHAnsi" w:hAnsiTheme="minorHAnsi" w:cstheme="minorHAnsi"/>
          <w:b/>
          <w:szCs w:val="22"/>
        </w:rPr>
        <w:t>9</w:t>
      </w:r>
      <w:r w:rsidR="00462DD1" w:rsidRPr="00DA2C30">
        <w:rPr>
          <w:rFonts w:asciiTheme="minorHAnsi" w:hAnsiTheme="minorHAnsi" w:cstheme="minorHAnsi"/>
          <w:szCs w:val="22"/>
        </w:rPr>
        <w:t xml:space="preserve"> to </w:t>
      </w:r>
      <w:r w:rsidR="00462DD1" w:rsidRPr="00DA2C30">
        <w:rPr>
          <w:rFonts w:asciiTheme="minorHAnsi" w:hAnsiTheme="minorHAnsi" w:cstheme="minorHAnsi"/>
          <w:b/>
          <w:szCs w:val="22"/>
        </w:rPr>
        <w:t>till date</w:t>
      </w:r>
      <w:r w:rsidR="00462DD1" w:rsidRPr="00DA2C30">
        <w:rPr>
          <w:rFonts w:asciiTheme="minorHAnsi" w:hAnsiTheme="minorHAnsi" w:cstheme="minorHAnsi"/>
          <w:szCs w:val="22"/>
        </w:rPr>
        <w:t>.</w:t>
      </w:r>
    </w:p>
    <w:p w14:paraId="0F421818" w14:textId="77777777" w:rsidR="00D2273E" w:rsidRPr="00DA2C30" w:rsidRDefault="00D2273E" w:rsidP="00D2273E">
      <w:pPr>
        <w:tabs>
          <w:tab w:val="left" w:pos="720"/>
        </w:tabs>
        <w:ind w:left="720"/>
        <w:jc w:val="both"/>
        <w:rPr>
          <w:rFonts w:asciiTheme="minorHAnsi" w:hAnsiTheme="minorHAnsi" w:cstheme="minorHAnsi"/>
          <w:szCs w:val="22"/>
        </w:rPr>
      </w:pPr>
    </w:p>
    <w:p w14:paraId="0F421819" w14:textId="77777777" w:rsidR="0046075B" w:rsidRPr="00F45AB6" w:rsidRDefault="0046075B" w:rsidP="0046075B">
      <w:pPr>
        <w:pStyle w:val="StyleStyleTimesNewRoman11ptGray-75JustifiedBoxSingles"/>
        <w:rPr>
          <w:rFonts w:asciiTheme="minorHAnsi" w:hAnsiTheme="minorHAnsi"/>
        </w:rPr>
      </w:pPr>
      <w:r w:rsidRPr="00AD2C73">
        <w:rPr>
          <w:rFonts w:asciiTheme="minorHAnsi" w:hAnsiTheme="minorHAnsi"/>
        </w:rPr>
        <w:t>AWARDS/ CERTIFICATIONS/ ACHIEVEMENTS</w:t>
      </w:r>
    </w:p>
    <w:p w14:paraId="64FAD702" w14:textId="6E496E4B" w:rsidR="00B05C44" w:rsidRPr="008149BD" w:rsidRDefault="00D2273E" w:rsidP="008149BD">
      <w:pPr>
        <w:pStyle w:val="paragraph"/>
        <w:numPr>
          <w:ilvl w:val="0"/>
          <w:numId w:val="18"/>
        </w:numPr>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rPr>
        <w:t xml:space="preserve">Certified Microsoft Data Analyst </w:t>
      </w:r>
      <w:r w:rsidR="002D5536">
        <w:rPr>
          <w:rStyle w:val="normaltextrun"/>
          <w:rFonts w:ascii="Calibri" w:hAnsi="Calibri" w:cs="Calibri"/>
          <w:color w:val="000000"/>
          <w:sz w:val="22"/>
          <w:szCs w:val="22"/>
        </w:rPr>
        <w:t>associate (</w:t>
      </w:r>
      <w:r>
        <w:rPr>
          <w:rStyle w:val="normaltextrun"/>
          <w:rFonts w:ascii="Calibri" w:hAnsi="Calibri" w:cs="Calibri"/>
          <w:color w:val="000000"/>
          <w:sz w:val="22"/>
          <w:szCs w:val="22"/>
        </w:rPr>
        <w:t>DA-100)</w:t>
      </w:r>
      <w:r w:rsidR="00B05C44">
        <w:rPr>
          <w:rStyle w:val="normaltextrun"/>
          <w:rFonts w:ascii="Calibri" w:hAnsi="Calibri" w:cs="Calibri"/>
          <w:color w:val="000000"/>
          <w:sz w:val="22"/>
          <w:szCs w:val="22"/>
        </w:rPr>
        <w:t xml:space="preserve"> </w:t>
      </w:r>
      <w:r w:rsidR="007C3060" w:rsidRPr="008149BD">
        <w:rPr>
          <w:rStyle w:val="normaltextrun"/>
          <w:rFonts w:ascii="Calibri" w:hAnsi="Calibri" w:cs="Calibri"/>
          <w:color w:val="000000"/>
          <w:sz w:val="16"/>
          <w:szCs w:val="16"/>
        </w:rPr>
        <w:t xml:space="preserve">  </w:t>
      </w:r>
    </w:p>
    <w:p w14:paraId="0F42181F" w14:textId="77777777" w:rsidR="00DA2C30" w:rsidRPr="00F45AB6" w:rsidRDefault="00DA2C30" w:rsidP="00AA0F1A">
      <w:pPr>
        <w:jc w:val="both"/>
        <w:rPr>
          <w:rFonts w:asciiTheme="minorHAnsi" w:hAnsiTheme="minorHAnsi" w:cs="Arial"/>
          <w:b/>
          <w:sz w:val="20"/>
          <w:szCs w:val="20"/>
        </w:rPr>
      </w:pPr>
    </w:p>
    <w:p w14:paraId="0F421820" w14:textId="77777777" w:rsidR="00AA0F1A" w:rsidRPr="00F45AB6" w:rsidRDefault="00AA0F1A" w:rsidP="00AA0F1A">
      <w:pPr>
        <w:pStyle w:val="StyleStyleTimesNewRoman11ptGray-75JustifiedBoxSingles"/>
        <w:rPr>
          <w:rFonts w:asciiTheme="minorHAnsi" w:hAnsiTheme="minorHAnsi"/>
        </w:rPr>
      </w:pPr>
      <w:r w:rsidRPr="00F45AB6">
        <w:rPr>
          <w:rFonts w:asciiTheme="minorHAnsi" w:hAnsiTheme="minorHAnsi"/>
        </w:rPr>
        <w:t>TECHNICAL SKILLS</w:t>
      </w:r>
    </w:p>
    <w:p w14:paraId="0F421821" w14:textId="77777777" w:rsidR="00AA0F1A" w:rsidRDefault="00AA0F1A" w:rsidP="00AA0F1A">
      <w:pPr>
        <w:pStyle w:val="BodyTextIndent"/>
        <w:spacing w:before="40" w:after="40" w:line="240" w:lineRule="exact"/>
        <w:rPr>
          <w:rFonts w:asciiTheme="minorHAnsi" w:hAnsiTheme="minorHAnsi" w:cs="Verdana"/>
          <w:i w:val="0"/>
          <w:iCs w:val="0"/>
          <w:color w:val="000000"/>
          <w:szCs w:val="22"/>
        </w:rPr>
      </w:pPr>
    </w:p>
    <w:p w14:paraId="0F421822" w14:textId="7AED81E4" w:rsidR="00D2273E" w:rsidRDefault="00D2273E" w:rsidP="002F17A6">
      <w:pPr>
        <w:pStyle w:val="paragraph"/>
        <w:numPr>
          <w:ilvl w:val="0"/>
          <w:numId w:val="11"/>
        </w:numPr>
        <w:spacing w:before="0" w:beforeAutospacing="0" w:after="0" w:afterAutospacing="0"/>
        <w:jc w:val="both"/>
        <w:textAlignment w:val="baseline"/>
        <w:rPr>
          <w:rFonts w:ascii="Segoe UI" w:hAnsi="Segoe UI" w:cs="Segoe UI"/>
          <w:sz w:val="18"/>
          <w:szCs w:val="18"/>
        </w:rPr>
      </w:pPr>
      <w:r>
        <w:rPr>
          <w:rStyle w:val="normaltextrun"/>
          <w:rFonts w:ascii="Calibri" w:hAnsi="Calibri" w:cs="Calibri"/>
          <w:color w:val="000000"/>
          <w:sz w:val="22"/>
          <w:szCs w:val="22"/>
          <w:lang w:val="en-IN"/>
        </w:rPr>
        <w:lastRenderedPageBreak/>
        <w:t>Database</w:t>
      </w:r>
      <w:r>
        <w:rPr>
          <w:rStyle w:val="tabchar"/>
          <w:rFonts w:ascii="Calibri" w:hAnsi="Calibri" w:cs="Calibri"/>
          <w:color w:val="000000"/>
          <w:sz w:val="22"/>
          <w:szCs w:val="22"/>
        </w:rPr>
        <w:t xml:space="preserve">         </w:t>
      </w:r>
      <w:r w:rsidR="002D5536">
        <w:rPr>
          <w:rStyle w:val="tabchar"/>
          <w:rFonts w:ascii="Calibri" w:hAnsi="Calibri" w:cs="Calibri"/>
          <w:color w:val="000000"/>
          <w:sz w:val="22"/>
          <w:szCs w:val="22"/>
        </w:rPr>
        <w:t xml:space="preserve">    </w:t>
      </w:r>
      <w:r w:rsidR="00AE65BD">
        <w:rPr>
          <w:rStyle w:val="tabchar"/>
          <w:rFonts w:ascii="Calibri" w:hAnsi="Calibri" w:cs="Calibri"/>
          <w:color w:val="000000"/>
          <w:sz w:val="22"/>
          <w:szCs w:val="22"/>
        </w:rPr>
        <w:t xml:space="preserve"> </w:t>
      </w:r>
      <w:r w:rsidR="002D5536">
        <w:rPr>
          <w:rStyle w:val="tabchar"/>
          <w:rFonts w:ascii="Calibri" w:hAnsi="Calibri" w:cs="Calibri"/>
          <w:color w:val="000000"/>
          <w:sz w:val="22"/>
          <w:szCs w:val="22"/>
        </w:rPr>
        <w:t xml:space="preserve"> </w:t>
      </w:r>
      <w:proofErr w:type="gramStart"/>
      <w:r w:rsidR="00B2717C">
        <w:rPr>
          <w:rStyle w:val="tabchar"/>
          <w:rFonts w:ascii="Calibri" w:hAnsi="Calibri" w:cs="Calibri"/>
          <w:color w:val="000000"/>
          <w:sz w:val="22"/>
          <w:szCs w:val="22"/>
        </w:rPr>
        <w:t xml:space="preserve"> </w:t>
      </w:r>
      <w:r w:rsidR="00AE65BD">
        <w:rPr>
          <w:rStyle w:val="tabchar"/>
          <w:rFonts w:ascii="Calibri" w:hAnsi="Calibri" w:cs="Calibri"/>
          <w:color w:val="000000"/>
          <w:sz w:val="22"/>
          <w:szCs w:val="22"/>
        </w:rPr>
        <w:t xml:space="preserve"> </w:t>
      </w:r>
      <w:r>
        <w:rPr>
          <w:rStyle w:val="normaltextrun"/>
          <w:rFonts w:ascii="Calibri" w:hAnsi="Calibri" w:cs="Calibri"/>
          <w:color w:val="000000"/>
          <w:sz w:val="22"/>
          <w:szCs w:val="22"/>
          <w:lang w:val="en-IN"/>
        </w:rPr>
        <w:t>:</w:t>
      </w:r>
      <w:proofErr w:type="gramEnd"/>
      <w:r>
        <w:rPr>
          <w:rStyle w:val="normaltextrun"/>
          <w:rFonts w:ascii="Calibri" w:hAnsi="Calibri" w:cs="Calibri"/>
          <w:color w:val="000000"/>
          <w:sz w:val="22"/>
          <w:szCs w:val="22"/>
          <w:lang w:val="en-IN"/>
        </w:rPr>
        <w:t xml:space="preserve"> </w:t>
      </w:r>
      <w:r w:rsidR="000D5C05">
        <w:rPr>
          <w:rStyle w:val="normaltextrun"/>
          <w:rFonts w:ascii="Calibri" w:hAnsi="Calibri" w:cs="Calibri"/>
          <w:color w:val="000000"/>
          <w:sz w:val="22"/>
          <w:szCs w:val="22"/>
          <w:lang w:val="en-IN"/>
        </w:rPr>
        <w:t xml:space="preserve">  </w:t>
      </w:r>
      <w:r>
        <w:rPr>
          <w:rStyle w:val="normaltextrun"/>
          <w:rFonts w:ascii="Calibri" w:hAnsi="Calibri" w:cs="Calibri"/>
          <w:color w:val="000000"/>
          <w:sz w:val="22"/>
          <w:szCs w:val="22"/>
          <w:lang w:val="en-IN"/>
        </w:rPr>
        <w:t>MS SQL Server, Oracle SQL server</w:t>
      </w:r>
      <w:r>
        <w:rPr>
          <w:rStyle w:val="eop"/>
          <w:rFonts w:ascii="Calibri" w:hAnsi="Calibri" w:cs="Calibri"/>
          <w:color w:val="000000"/>
          <w:sz w:val="22"/>
          <w:szCs w:val="22"/>
        </w:rPr>
        <w:t> </w:t>
      </w:r>
      <w:r w:rsidR="00AE65BD">
        <w:rPr>
          <w:rStyle w:val="eop"/>
          <w:rFonts w:ascii="Calibri" w:hAnsi="Calibri" w:cs="Calibri"/>
          <w:color w:val="000000"/>
          <w:sz w:val="22"/>
          <w:szCs w:val="22"/>
        </w:rPr>
        <w:t>and Azure Databricks</w:t>
      </w:r>
    </w:p>
    <w:p w14:paraId="0F421823" w14:textId="049D13A6" w:rsidR="00D2273E" w:rsidRDefault="00D2273E" w:rsidP="002F17A6">
      <w:pPr>
        <w:pStyle w:val="paragraph"/>
        <w:numPr>
          <w:ilvl w:val="0"/>
          <w:numId w:val="11"/>
        </w:numPr>
        <w:spacing w:before="0" w:beforeAutospacing="0" w:after="0" w:afterAutospacing="0"/>
        <w:jc w:val="both"/>
        <w:textAlignment w:val="baseline"/>
        <w:rPr>
          <w:rFonts w:ascii="Segoe UI" w:hAnsi="Segoe UI" w:cs="Segoe UI"/>
          <w:sz w:val="18"/>
          <w:szCs w:val="18"/>
        </w:rPr>
      </w:pPr>
      <w:r>
        <w:rPr>
          <w:rStyle w:val="normaltextrun"/>
          <w:rFonts w:ascii="Calibri" w:hAnsi="Calibri" w:cs="Calibri"/>
          <w:color w:val="000000"/>
          <w:sz w:val="22"/>
          <w:szCs w:val="22"/>
          <w:lang w:val="en-IN"/>
        </w:rPr>
        <w:t>Programming</w:t>
      </w:r>
      <w:r w:rsidR="002D5536">
        <w:rPr>
          <w:rStyle w:val="normaltextrun"/>
          <w:rFonts w:ascii="Calibri" w:hAnsi="Calibri" w:cs="Calibri"/>
          <w:color w:val="000000"/>
          <w:sz w:val="22"/>
          <w:szCs w:val="22"/>
          <w:lang w:val="en-IN"/>
        </w:rPr>
        <w:t xml:space="preserve">       </w:t>
      </w:r>
      <w:proofErr w:type="gramStart"/>
      <w:r w:rsidR="00AE65BD">
        <w:rPr>
          <w:rStyle w:val="normaltextrun"/>
          <w:rFonts w:ascii="Calibri" w:hAnsi="Calibri" w:cs="Calibri"/>
          <w:color w:val="000000"/>
          <w:sz w:val="22"/>
          <w:szCs w:val="22"/>
          <w:lang w:val="en-IN"/>
        </w:rPr>
        <w:t xml:space="preserve"> </w:t>
      </w:r>
      <w:r w:rsidR="00B2717C">
        <w:rPr>
          <w:rStyle w:val="normaltextrun"/>
          <w:rFonts w:ascii="Calibri" w:hAnsi="Calibri" w:cs="Calibri"/>
          <w:color w:val="000000"/>
          <w:sz w:val="22"/>
          <w:szCs w:val="22"/>
          <w:lang w:val="en-IN"/>
        </w:rPr>
        <w:t xml:space="preserve"> </w:t>
      </w:r>
      <w:r>
        <w:rPr>
          <w:rStyle w:val="normaltextrun"/>
          <w:rFonts w:ascii="Calibri" w:hAnsi="Calibri" w:cs="Calibri"/>
          <w:color w:val="000000"/>
          <w:sz w:val="22"/>
          <w:szCs w:val="22"/>
          <w:lang w:val="en-IN"/>
        </w:rPr>
        <w:t>:</w:t>
      </w:r>
      <w:proofErr w:type="gramEnd"/>
      <w:r w:rsidR="00C25CA9">
        <w:rPr>
          <w:rStyle w:val="normaltextrun"/>
          <w:rFonts w:ascii="Calibri" w:hAnsi="Calibri" w:cs="Calibri"/>
          <w:color w:val="000000"/>
          <w:sz w:val="22"/>
          <w:szCs w:val="22"/>
          <w:lang w:val="en-IN"/>
        </w:rPr>
        <w:t xml:space="preserve"> </w:t>
      </w:r>
      <w:r>
        <w:rPr>
          <w:rStyle w:val="normaltextrun"/>
          <w:rFonts w:ascii="Calibri" w:hAnsi="Calibri" w:cs="Calibri"/>
          <w:color w:val="000000"/>
          <w:sz w:val="22"/>
          <w:szCs w:val="22"/>
          <w:lang w:val="en-IN"/>
        </w:rPr>
        <w:t xml:space="preserve"> </w:t>
      </w:r>
      <w:r w:rsidR="000D5C05">
        <w:rPr>
          <w:rStyle w:val="normaltextrun"/>
          <w:rFonts w:ascii="Calibri" w:hAnsi="Calibri" w:cs="Calibri"/>
          <w:color w:val="000000"/>
          <w:sz w:val="22"/>
          <w:szCs w:val="22"/>
          <w:lang w:val="en-IN"/>
        </w:rPr>
        <w:t xml:space="preserve"> </w:t>
      </w:r>
      <w:r>
        <w:rPr>
          <w:rStyle w:val="normaltextrun"/>
          <w:rFonts w:ascii="Calibri" w:hAnsi="Calibri" w:cs="Calibri"/>
          <w:color w:val="000000"/>
          <w:sz w:val="22"/>
          <w:szCs w:val="22"/>
          <w:lang w:val="en-IN"/>
        </w:rPr>
        <w:t>C</w:t>
      </w:r>
    </w:p>
    <w:p w14:paraId="0F421824" w14:textId="34A361D9" w:rsidR="00D2273E" w:rsidRDefault="00D2273E" w:rsidP="002F17A6">
      <w:pPr>
        <w:pStyle w:val="paragraph"/>
        <w:numPr>
          <w:ilvl w:val="0"/>
          <w:numId w:val="11"/>
        </w:numPr>
        <w:spacing w:before="0" w:beforeAutospacing="0" w:after="0" w:afterAutospacing="0"/>
        <w:jc w:val="both"/>
        <w:textAlignment w:val="baseline"/>
        <w:rPr>
          <w:rFonts w:ascii="Segoe UI" w:hAnsi="Segoe UI" w:cs="Segoe UI"/>
          <w:sz w:val="18"/>
          <w:szCs w:val="18"/>
        </w:rPr>
      </w:pPr>
      <w:r>
        <w:rPr>
          <w:rStyle w:val="normaltextrun"/>
          <w:rFonts w:ascii="Calibri" w:hAnsi="Calibri" w:cs="Calibri"/>
          <w:color w:val="000000"/>
          <w:sz w:val="22"/>
          <w:szCs w:val="22"/>
          <w:lang w:val="en-IN"/>
        </w:rPr>
        <w:t xml:space="preserve">BI Tools             </w:t>
      </w:r>
      <w:r w:rsidR="002D5536">
        <w:rPr>
          <w:rStyle w:val="normaltextrun"/>
          <w:rFonts w:ascii="Calibri" w:hAnsi="Calibri" w:cs="Calibri"/>
          <w:color w:val="000000"/>
          <w:sz w:val="22"/>
          <w:szCs w:val="22"/>
          <w:lang w:val="en-IN"/>
        </w:rPr>
        <w:t xml:space="preserve">    </w:t>
      </w:r>
      <w:proofErr w:type="gramStart"/>
      <w:r w:rsidR="002D5536">
        <w:rPr>
          <w:rStyle w:val="normaltextrun"/>
          <w:rFonts w:ascii="Calibri" w:hAnsi="Calibri" w:cs="Calibri"/>
          <w:color w:val="000000"/>
          <w:sz w:val="22"/>
          <w:szCs w:val="22"/>
          <w:lang w:val="en-IN"/>
        </w:rPr>
        <w:t xml:space="preserve"> </w:t>
      </w:r>
      <w:r w:rsidR="00B2717C">
        <w:rPr>
          <w:rStyle w:val="normaltextrun"/>
          <w:rFonts w:ascii="Calibri" w:hAnsi="Calibri" w:cs="Calibri"/>
          <w:color w:val="000000"/>
          <w:sz w:val="22"/>
          <w:szCs w:val="22"/>
          <w:lang w:val="en-IN"/>
        </w:rPr>
        <w:t xml:space="preserve"> </w:t>
      </w:r>
      <w:r>
        <w:rPr>
          <w:rStyle w:val="normaltextrun"/>
          <w:rFonts w:ascii="Calibri" w:hAnsi="Calibri" w:cs="Calibri"/>
          <w:color w:val="000000"/>
          <w:sz w:val="22"/>
          <w:szCs w:val="22"/>
          <w:lang w:val="en-IN"/>
        </w:rPr>
        <w:t>:</w:t>
      </w:r>
      <w:proofErr w:type="gramEnd"/>
      <w:r w:rsidR="00C25CA9">
        <w:rPr>
          <w:rStyle w:val="normaltextrun"/>
          <w:rFonts w:ascii="Calibri" w:hAnsi="Calibri" w:cs="Calibri"/>
          <w:color w:val="000000"/>
          <w:sz w:val="22"/>
          <w:szCs w:val="22"/>
          <w:lang w:val="en-IN"/>
        </w:rPr>
        <w:t xml:space="preserve">  </w:t>
      </w:r>
      <w:r w:rsidR="000D5C05">
        <w:rPr>
          <w:rStyle w:val="normaltextrun"/>
          <w:rFonts w:ascii="Calibri" w:hAnsi="Calibri" w:cs="Calibri"/>
          <w:color w:val="000000"/>
          <w:sz w:val="22"/>
          <w:szCs w:val="22"/>
          <w:lang w:val="en-IN"/>
        </w:rPr>
        <w:t xml:space="preserve"> </w:t>
      </w:r>
      <w:r>
        <w:rPr>
          <w:rStyle w:val="normaltextrun"/>
          <w:rFonts w:ascii="Calibri" w:hAnsi="Calibri" w:cs="Calibri"/>
          <w:color w:val="000000"/>
          <w:sz w:val="22"/>
          <w:szCs w:val="22"/>
          <w:lang w:val="en-IN"/>
        </w:rPr>
        <w:t>Power BI</w:t>
      </w:r>
      <w:r w:rsidR="00AE65BD">
        <w:rPr>
          <w:rStyle w:val="normaltextrun"/>
          <w:rFonts w:ascii="Calibri" w:hAnsi="Calibri" w:cs="Calibri"/>
          <w:color w:val="000000"/>
          <w:sz w:val="22"/>
          <w:szCs w:val="22"/>
          <w:lang w:val="en-IN"/>
        </w:rPr>
        <w:t>, Tableau</w:t>
      </w:r>
    </w:p>
    <w:p w14:paraId="0F421825" w14:textId="1F59C31D" w:rsidR="00D2273E" w:rsidRDefault="00D2273E" w:rsidP="002F17A6">
      <w:pPr>
        <w:pStyle w:val="paragraph"/>
        <w:numPr>
          <w:ilvl w:val="0"/>
          <w:numId w:val="11"/>
        </w:numPr>
        <w:spacing w:before="0" w:beforeAutospacing="0" w:after="0" w:afterAutospacing="0"/>
        <w:jc w:val="both"/>
        <w:textAlignment w:val="baseline"/>
        <w:rPr>
          <w:rFonts w:ascii="Segoe UI" w:hAnsi="Segoe UI" w:cs="Segoe UI"/>
          <w:sz w:val="18"/>
          <w:szCs w:val="18"/>
        </w:rPr>
      </w:pPr>
      <w:r>
        <w:rPr>
          <w:rStyle w:val="normaltextrun"/>
          <w:rFonts w:ascii="Calibri" w:hAnsi="Calibri" w:cs="Calibri"/>
          <w:color w:val="000000"/>
          <w:sz w:val="22"/>
          <w:szCs w:val="22"/>
          <w:lang w:val="en-IN"/>
        </w:rPr>
        <w:t xml:space="preserve">Application </w:t>
      </w:r>
      <w:proofErr w:type="gramStart"/>
      <w:r>
        <w:rPr>
          <w:rStyle w:val="normaltextrun"/>
          <w:rFonts w:ascii="Calibri" w:hAnsi="Calibri" w:cs="Calibri"/>
          <w:color w:val="000000"/>
          <w:sz w:val="22"/>
          <w:szCs w:val="22"/>
          <w:lang w:val="en-IN"/>
        </w:rPr>
        <w:t>Tools</w:t>
      </w:r>
      <w:r w:rsidR="002D5536">
        <w:rPr>
          <w:rStyle w:val="normaltextrun"/>
          <w:rFonts w:ascii="Calibri" w:hAnsi="Calibri" w:cs="Calibri"/>
          <w:color w:val="000000"/>
          <w:sz w:val="22"/>
          <w:szCs w:val="22"/>
          <w:lang w:val="en-IN"/>
        </w:rPr>
        <w:t xml:space="preserve">  </w:t>
      </w:r>
      <w:r>
        <w:rPr>
          <w:rStyle w:val="tabchar"/>
          <w:rFonts w:ascii="Calibri" w:hAnsi="Calibri" w:cs="Calibri"/>
          <w:color w:val="000000"/>
          <w:sz w:val="22"/>
          <w:szCs w:val="22"/>
        </w:rPr>
        <w:t>:</w:t>
      </w:r>
      <w:proofErr w:type="gramEnd"/>
      <w:r>
        <w:rPr>
          <w:rStyle w:val="normaltextrun"/>
          <w:rFonts w:ascii="Calibri" w:hAnsi="Calibri" w:cs="Calibri"/>
          <w:color w:val="000000"/>
          <w:sz w:val="22"/>
          <w:szCs w:val="22"/>
          <w:lang w:val="en-IN"/>
        </w:rPr>
        <w:t> </w:t>
      </w:r>
      <w:r w:rsidR="000D5C05">
        <w:rPr>
          <w:rStyle w:val="normaltextrun"/>
          <w:rFonts w:ascii="Calibri" w:hAnsi="Calibri" w:cs="Calibri"/>
          <w:color w:val="000000"/>
          <w:sz w:val="22"/>
          <w:szCs w:val="22"/>
          <w:lang w:val="en-IN"/>
        </w:rPr>
        <w:t xml:space="preserve">  </w:t>
      </w:r>
      <w:r>
        <w:rPr>
          <w:rStyle w:val="normaltextrun"/>
          <w:rFonts w:ascii="Calibri" w:hAnsi="Calibri" w:cs="Calibri"/>
          <w:color w:val="000000"/>
          <w:sz w:val="22"/>
          <w:szCs w:val="22"/>
          <w:lang w:val="en-IN"/>
        </w:rPr>
        <w:t xml:space="preserve">MS-Word, MS </w:t>
      </w:r>
      <w:proofErr w:type="gramStart"/>
      <w:r>
        <w:rPr>
          <w:rStyle w:val="normaltextrun"/>
          <w:rFonts w:ascii="Calibri" w:hAnsi="Calibri" w:cs="Calibri"/>
          <w:color w:val="000000"/>
          <w:sz w:val="22"/>
          <w:szCs w:val="22"/>
          <w:lang w:val="en-IN"/>
        </w:rPr>
        <w:t>Excel</w:t>
      </w:r>
      <w:r w:rsidR="009A0092">
        <w:rPr>
          <w:rStyle w:val="normaltextrun"/>
          <w:rFonts w:ascii="Calibri" w:hAnsi="Calibri" w:cs="Calibri"/>
          <w:color w:val="000000"/>
          <w:sz w:val="22"/>
          <w:szCs w:val="22"/>
          <w:lang w:val="en-IN"/>
        </w:rPr>
        <w:t xml:space="preserve"> </w:t>
      </w:r>
      <w:r>
        <w:rPr>
          <w:rStyle w:val="normaltextrun"/>
          <w:rFonts w:ascii="Calibri" w:hAnsi="Calibri" w:cs="Calibri"/>
          <w:color w:val="000000"/>
          <w:sz w:val="22"/>
          <w:szCs w:val="22"/>
          <w:lang w:val="en-IN"/>
        </w:rPr>
        <w:t>,ADF</w:t>
      </w:r>
      <w:proofErr w:type="gramEnd"/>
      <w:r w:rsidR="002556A9">
        <w:rPr>
          <w:rStyle w:val="eop"/>
          <w:rFonts w:ascii="Calibri" w:hAnsi="Calibri" w:cs="Calibri"/>
          <w:color w:val="000000"/>
          <w:sz w:val="22"/>
          <w:szCs w:val="22"/>
        </w:rPr>
        <w:t>,Power point, JIRA &amp; ADO</w:t>
      </w:r>
    </w:p>
    <w:p w14:paraId="0F421826" w14:textId="4871E01F" w:rsidR="00D2273E" w:rsidRPr="00D41FD8" w:rsidRDefault="00D2273E" w:rsidP="002F17A6">
      <w:pPr>
        <w:pStyle w:val="paragraph"/>
        <w:numPr>
          <w:ilvl w:val="0"/>
          <w:numId w:val="11"/>
        </w:numPr>
        <w:spacing w:before="0" w:beforeAutospacing="0" w:after="0" w:afterAutospacing="0"/>
        <w:jc w:val="both"/>
        <w:textAlignment w:val="baseline"/>
        <w:rPr>
          <w:rStyle w:val="eop"/>
          <w:rFonts w:ascii="Segoe UI" w:hAnsi="Segoe UI" w:cs="Segoe UI"/>
          <w:sz w:val="18"/>
          <w:szCs w:val="18"/>
        </w:rPr>
      </w:pPr>
      <w:r>
        <w:rPr>
          <w:rStyle w:val="normaltextrun"/>
          <w:rFonts w:ascii="Calibri" w:hAnsi="Calibri" w:cs="Calibri"/>
          <w:color w:val="000000"/>
          <w:sz w:val="22"/>
          <w:szCs w:val="22"/>
          <w:lang w:val="en-IN"/>
        </w:rPr>
        <w:t xml:space="preserve">Operating </w:t>
      </w:r>
      <w:r w:rsidR="002D5536">
        <w:rPr>
          <w:rStyle w:val="normaltextrun"/>
          <w:rFonts w:ascii="Calibri" w:hAnsi="Calibri" w:cs="Calibri"/>
          <w:color w:val="000000"/>
          <w:sz w:val="22"/>
          <w:szCs w:val="22"/>
          <w:lang w:val="en-IN"/>
        </w:rPr>
        <w:t>systems:</w:t>
      </w:r>
      <w:r>
        <w:rPr>
          <w:rStyle w:val="normaltextrun"/>
          <w:rFonts w:ascii="Calibri" w:hAnsi="Calibri" w:cs="Calibri"/>
          <w:color w:val="000000"/>
          <w:sz w:val="22"/>
          <w:szCs w:val="22"/>
          <w:lang w:val="en-IN"/>
        </w:rPr>
        <w:t xml:space="preserve"> </w:t>
      </w:r>
      <w:r w:rsidR="000D5C05">
        <w:rPr>
          <w:rStyle w:val="normaltextrun"/>
          <w:rFonts w:ascii="Calibri" w:hAnsi="Calibri" w:cs="Calibri"/>
          <w:color w:val="000000"/>
          <w:sz w:val="22"/>
          <w:szCs w:val="22"/>
          <w:lang w:val="en-IN"/>
        </w:rPr>
        <w:t xml:space="preserve">  </w:t>
      </w:r>
      <w:r>
        <w:rPr>
          <w:rStyle w:val="normaltextrun"/>
          <w:rFonts w:ascii="Calibri" w:hAnsi="Calibri" w:cs="Calibri"/>
          <w:color w:val="000000"/>
          <w:sz w:val="22"/>
          <w:szCs w:val="22"/>
          <w:lang w:val="en-IN"/>
        </w:rPr>
        <w:t>Microsoft Windows.</w:t>
      </w:r>
      <w:r>
        <w:rPr>
          <w:rStyle w:val="eop"/>
          <w:rFonts w:ascii="Calibri" w:hAnsi="Calibri" w:cs="Calibri"/>
          <w:color w:val="000000"/>
          <w:sz w:val="22"/>
          <w:szCs w:val="22"/>
        </w:rPr>
        <w:t> </w:t>
      </w:r>
    </w:p>
    <w:p w14:paraId="4450BBDE" w14:textId="77777777" w:rsidR="001B3C58" w:rsidRDefault="001B3C58" w:rsidP="00122768">
      <w:pPr>
        <w:pStyle w:val="paragraph"/>
        <w:spacing w:before="0" w:beforeAutospacing="0" w:after="0" w:afterAutospacing="0"/>
        <w:ind w:left="360"/>
        <w:jc w:val="both"/>
        <w:textAlignment w:val="baseline"/>
        <w:rPr>
          <w:rFonts w:ascii="Segoe UI" w:hAnsi="Segoe UI" w:cs="Segoe UI"/>
          <w:color w:val="000000"/>
          <w:sz w:val="20"/>
          <w:szCs w:val="20"/>
        </w:rPr>
      </w:pPr>
    </w:p>
    <w:p w14:paraId="7CDE2DF2" w14:textId="2F52D91F" w:rsidR="00122768" w:rsidRPr="00122768" w:rsidRDefault="000E4E39" w:rsidP="00122768">
      <w:pPr>
        <w:pStyle w:val="paragraph"/>
        <w:spacing w:before="0" w:beforeAutospacing="0" w:after="0" w:afterAutospacing="0"/>
        <w:ind w:left="360"/>
        <w:jc w:val="both"/>
        <w:textAlignment w:val="baseline"/>
        <w:rPr>
          <w:rFonts w:ascii="Segoe UI" w:hAnsi="Segoe UI" w:cs="Segoe UI"/>
          <w:sz w:val="18"/>
          <w:szCs w:val="18"/>
        </w:rPr>
      </w:pPr>
      <w:r>
        <w:rPr>
          <w:rFonts w:ascii="Segoe UI" w:hAnsi="Segoe UI" w:cs="Segoe UI"/>
          <w:color w:val="000000"/>
          <w:sz w:val="20"/>
          <w:szCs w:val="20"/>
        </w:rPr>
        <w:t xml:space="preserve">    </w:t>
      </w:r>
    </w:p>
    <w:p w14:paraId="72959087" w14:textId="77777777" w:rsidR="00122768" w:rsidRPr="009060B0" w:rsidRDefault="00122768" w:rsidP="00122768">
      <w:pPr>
        <w:pStyle w:val="StyleStyleTimesNewRoman11ptGray-75JustifiedBoxSingles"/>
        <w:pBdr>
          <w:bottom w:val="single" w:sz="4" w:space="0" w:color="DDD9C3"/>
        </w:pBdr>
        <w:rPr>
          <w:rFonts w:ascii="Segoe UI" w:hAnsi="Segoe UI" w:cs="Segoe UI"/>
          <w:sz w:val="20"/>
        </w:rPr>
      </w:pPr>
      <w:r w:rsidRPr="009060B0">
        <w:rPr>
          <w:rFonts w:ascii="Segoe UI" w:hAnsi="Segoe UI" w:cs="Segoe UI"/>
          <w:sz w:val="20"/>
        </w:rPr>
        <w:t>PROJECT SUMMARY</w:t>
      </w:r>
    </w:p>
    <w:p w14:paraId="6BEBFFDE" w14:textId="77777777" w:rsidR="00EC3BC6" w:rsidRDefault="00EC3BC6" w:rsidP="00122768">
      <w:pPr>
        <w:pStyle w:val="paragraph"/>
        <w:spacing w:before="0" w:beforeAutospacing="0" w:after="0" w:afterAutospacing="0"/>
        <w:jc w:val="both"/>
        <w:textAlignment w:val="baseline"/>
        <w:rPr>
          <w:rFonts w:ascii="Segoe UI" w:hAnsi="Segoe UI" w:cs="Segoe UI"/>
          <w:sz w:val="18"/>
          <w:szCs w:val="18"/>
        </w:rPr>
      </w:pPr>
    </w:p>
    <w:tbl>
      <w:tblPr>
        <w:tblW w:w="10163"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30"/>
        <w:gridCol w:w="8133"/>
      </w:tblGrid>
      <w:tr w:rsidR="00EC3BC6" w:rsidRPr="002D5536" w14:paraId="08E94DE0" w14:textId="77777777" w:rsidTr="00C547D8">
        <w:trPr>
          <w:trHeight w:val="318"/>
        </w:trPr>
        <w:tc>
          <w:tcPr>
            <w:tcW w:w="20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A91272A" w14:textId="77777777" w:rsidR="00EC3BC6" w:rsidRPr="002D5536" w:rsidRDefault="00EC3BC6" w:rsidP="00830866">
            <w:pPr>
              <w:spacing w:line="225" w:lineRule="atLeast"/>
              <w:textAlignment w:val="baseline"/>
              <w:rPr>
                <w:rFonts w:ascii="Times New Roman" w:hAnsi="Times New Roman"/>
                <w:sz w:val="24"/>
              </w:rPr>
            </w:pPr>
            <w:r w:rsidRPr="002D5536">
              <w:rPr>
                <w:rFonts w:ascii="Calibri" w:hAnsi="Calibri" w:cs="Calibri"/>
                <w:b/>
                <w:bCs/>
                <w:color w:val="000000"/>
                <w:lang w:val="en-IN"/>
              </w:rPr>
              <w:t>Project Name</w:t>
            </w:r>
            <w:r w:rsidRPr="002D5536">
              <w:rPr>
                <w:rFonts w:ascii="Calibri" w:hAnsi="Calibri" w:cs="Calibri"/>
                <w:color w:val="000000"/>
              </w:rPr>
              <w:t> </w:t>
            </w:r>
          </w:p>
        </w:tc>
        <w:tc>
          <w:tcPr>
            <w:tcW w:w="8133"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D985B09" w14:textId="4C0D45E6" w:rsidR="00EC3BC6" w:rsidRPr="000A405A" w:rsidRDefault="009A0092" w:rsidP="00830866">
            <w:pPr>
              <w:spacing w:line="225" w:lineRule="atLeast"/>
              <w:textAlignment w:val="baseline"/>
              <w:rPr>
                <w:rFonts w:asciiTheme="minorHAnsi" w:hAnsiTheme="minorHAnsi" w:cstheme="minorHAnsi"/>
                <w:szCs w:val="22"/>
              </w:rPr>
            </w:pPr>
            <w:r w:rsidRPr="000A405A">
              <w:rPr>
                <w:rFonts w:asciiTheme="minorHAnsi" w:hAnsiTheme="minorHAnsi" w:cstheme="minorHAnsi"/>
                <w:szCs w:val="22"/>
              </w:rPr>
              <w:t>Data Marketing Place</w:t>
            </w:r>
            <w:r w:rsidR="00CE58CC" w:rsidRPr="000A405A">
              <w:rPr>
                <w:rFonts w:asciiTheme="minorHAnsi" w:hAnsiTheme="minorHAnsi" w:cstheme="minorHAnsi"/>
                <w:szCs w:val="22"/>
              </w:rPr>
              <w:t>-UW &amp; Finance Domain</w:t>
            </w:r>
            <w:r w:rsidR="005B097B" w:rsidRPr="000A405A">
              <w:rPr>
                <w:rFonts w:asciiTheme="minorHAnsi" w:hAnsiTheme="minorHAnsi" w:cstheme="minorHAnsi"/>
                <w:szCs w:val="22"/>
              </w:rPr>
              <w:t xml:space="preserve"> (MRSI)</w:t>
            </w:r>
          </w:p>
        </w:tc>
      </w:tr>
      <w:tr w:rsidR="00EC3BC6" w:rsidRPr="002D5536" w14:paraId="11429622" w14:textId="77777777" w:rsidTr="00C547D8">
        <w:trPr>
          <w:trHeight w:val="225"/>
        </w:trPr>
        <w:tc>
          <w:tcPr>
            <w:tcW w:w="20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95D4989" w14:textId="77777777" w:rsidR="00EC3BC6" w:rsidRPr="002D5536" w:rsidRDefault="00EC3BC6" w:rsidP="00830866">
            <w:pPr>
              <w:spacing w:line="225" w:lineRule="atLeast"/>
              <w:textAlignment w:val="baseline"/>
              <w:rPr>
                <w:rFonts w:ascii="Times New Roman" w:hAnsi="Times New Roman"/>
                <w:sz w:val="24"/>
              </w:rPr>
            </w:pPr>
            <w:r w:rsidRPr="002D5536">
              <w:rPr>
                <w:rFonts w:ascii="Calibri" w:hAnsi="Calibri" w:cs="Calibri"/>
                <w:b/>
                <w:bCs/>
                <w:color w:val="000000"/>
                <w:lang w:val="en-IN"/>
              </w:rPr>
              <w:t>Client Name</w:t>
            </w:r>
            <w:r w:rsidRPr="002D5536">
              <w:rPr>
                <w:rFonts w:ascii="Calibri" w:hAnsi="Calibri" w:cs="Calibri"/>
                <w:color w:val="000000"/>
              </w:rPr>
              <w:t> </w:t>
            </w:r>
          </w:p>
        </w:tc>
        <w:tc>
          <w:tcPr>
            <w:tcW w:w="8133"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ADB11B2" w14:textId="6176FC92" w:rsidR="00EC3BC6" w:rsidRPr="0068628B" w:rsidRDefault="0068628B" w:rsidP="00830866">
            <w:pPr>
              <w:spacing w:line="225" w:lineRule="atLeast"/>
              <w:textAlignment w:val="baseline"/>
              <w:rPr>
                <w:rFonts w:asciiTheme="minorHAnsi" w:hAnsiTheme="minorHAnsi" w:cstheme="minorHAnsi"/>
                <w:sz w:val="24"/>
              </w:rPr>
            </w:pPr>
            <w:r w:rsidRPr="0068628B">
              <w:rPr>
                <w:rFonts w:asciiTheme="minorHAnsi" w:hAnsiTheme="minorHAnsi" w:cstheme="minorHAnsi"/>
              </w:rPr>
              <w:t>Munich Re</w:t>
            </w:r>
            <w:r w:rsidR="005B097B">
              <w:rPr>
                <w:rFonts w:asciiTheme="minorHAnsi" w:hAnsiTheme="minorHAnsi" w:cstheme="minorHAnsi"/>
              </w:rPr>
              <w:t xml:space="preserve"> USA</w:t>
            </w:r>
          </w:p>
        </w:tc>
      </w:tr>
      <w:tr w:rsidR="00EC3BC6" w:rsidRPr="002D5536" w14:paraId="3B2FB5A3" w14:textId="77777777" w:rsidTr="00C547D8">
        <w:trPr>
          <w:trHeight w:val="240"/>
        </w:trPr>
        <w:tc>
          <w:tcPr>
            <w:tcW w:w="20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286603B" w14:textId="77777777" w:rsidR="00EC3BC6" w:rsidRPr="002D5536" w:rsidRDefault="00EC3BC6" w:rsidP="00830866">
            <w:pPr>
              <w:textAlignment w:val="baseline"/>
              <w:rPr>
                <w:rFonts w:ascii="Times New Roman" w:hAnsi="Times New Roman"/>
                <w:sz w:val="24"/>
              </w:rPr>
            </w:pPr>
            <w:r w:rsidRPr="002D5536">
              <w:rPr>
                <w:rFonts w:ascii="Calibri" w:hAnsi="Calibri" w:cs="Calibri"/>
                <w:b/>
                <w:bCs/>
                <w:color w:val="000000"/>
                <w:lang w:val="en-IN"/>
              </w:rPr>
              <w:t>Duration</w:t>
            </w:r>
            <w:r w:rsidRPr="002D5536">
              <w:rPr>
                <w:rFonts w:ascii="Calibri" w:hAnsi="Calibri" w:cs="Calibri"/>
                <w:color w:val="000000"/>
              </w:rPr>
              <w:t> </w:t>
            </w:r>
          </w:p>
        </w:tc>
        <w:tc>
          <w:tcPr>
            <w:tcW w:w="8133"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8269505" w14:textId="4A57EC6C" w:rsidR="00EC3BC6" w:rsidRPr="002D5536" w:rsidRDefault="0068628B" w:rsidP="00830866">
            <w:pPr>
              <w:textAlignment w:val="baseline"/>
              <w:rPr>
                <w:rFonts w:ascii="Times New Roman" w:hAnsi="Times New Roman"/>
                <w:sz w:val="24"/>
              </w:rPr>
            </w:pPr>
            <w:r>
              <w:rPr>
                <w:rFonts w:ascii="Calibri" w:hAnsi="Calibri" w:cs="Calibri"/>
                <w:color w:val="000000"/>
              </w:rPr>
              <w:t>March</w:t>
            </w:r>
            <w:r w:rsidR="00EC3BC6" w:rsidRPr="002D5536">
              <w:rPr>
                <w:rFonts w:ascii="Calibri" w:hAnsi="Calibri" w:cs="Calibri"/>
                <w:color w:val="000000"/>
              </w:rPr>
              <w:t xml:space="preserve"> 202</w:t>
            </w:r>
            <w:r>
              <w:rPr>
                <w:rFonts w:ascii="Calibri" w:hAnsi="Calibri" w:cs="Calibri"/>
                <w:color w:val="000000"/>
              </w:rPr>
              <w:t>2</w:t>
            </w:r>
            <w:r w:rsidR="00EC3BC6" w:rsidRPr="002D5536">
              <w:rPr>
                <w:rFonts w:ascii="Calibri" w:hAnsi="Calibri" w:cs="Calibri"/>
                <w:color w:val="000000"/>
              </w:rPr>
              <w:t>-</w:t>
            </w:r>
            <w:r>
              <w:rPr>
                <w:rFonts w:ascii="Calibri" w:hAnsi="Calibri" w:cs="Calibri"/>
                <w:color w:val="000000"/>
              </w:rPr>
              <w:t>Sept</w:t>
            </w:r>
            <w:r w:rsidR="00EC3BC6" w:rsidRPr="002D5536">
              <w:rPr>
                <w:rFonts w:ascii="Calibri" w:hAnsi="Calibri" w:cs="Calibri"/>
                <w:color w:val="000000"/>
              </w:rPr>
              <w:t xml:space="preserve"> 202</w:t>
            </w:r>
            <w:r>
              <w:rPr>
                <w:rFonts w:ascii="Calibri" w:hAnsi="Calibri" w:cs="Calibri"/>
                <w:color w:val="000000"/>
              </w:rPr>
              <w:t>3</w:t>
            </w:r>
          </w:p>
        </w:tc>
      </w:tr>
      <w:tr w:rsidR="00EC3BC6" w:rsidRPr="002D5536" w14:paraId="236E234C" w14:textId="77777777" w:rsidTr="00C547D8">
        <w:trPr>
          <w:trHeight w:val="225"/>
        </w:trPr>
        <w:tc>
          <w:tcPr>
            <w:tcW w:w="20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057F95F" w14:textId="77777777" w:rsidR="00EC3BC6" w:rsidRPr="002D5536" w:rsidRDefault="00EC3BC6" w:rsidP="00830866">
            <w:pPr>
              <w:spacing w:line="225" w:lineRule="atLeast"/>
              <w:textAlignment w:val="baseline"/>
              <w:rPr>
                <w:rFonts w:ascii="Times New Roman" w:hAnsi="Times New Roman"/>
                <w:sz w:val="24"/>
              </w:rPr>
            </w:pPr>
            <w:r w:rsidRPr="002D5536">
              <w:rPr>
                <w:rFonts w:ascii="Calibri" w:hAnsi="Calibri" w:cs="Calibri"/>
                <w:b/>
                <w:bCs/>
                <w:color w:val="000000"/>
                <w:lang w:val="en-IN"/>
              </w:rPr>
              <w:t>Role</w:t>
            </w:r>
            <w:r w:rsidRPr="002D5536">
              <w:rPr>
                <w:rFonts w:ascii="Calibri" w:hAnsi="Calibri" w:cs="Calibri"/>
                <w:color w:val="000000"/>
              </w:rPr>
              <w:t> </w:t>
            </w:r>
          </w:p>
        </w:tc>
        <w:tc>
          <w:tcPr>
            <w:tcW w:w="8133"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A066C1B" w14:textId="1A55EEDE" w:rsidR="00EC3BC6" w:rsidRPr="002D5536" w:rsidRDefault="00EC3BC6" w:rsidP="00830866">
            <w:pPr>
              <w:spacing w:line="225" w:lineRule="atLeast"/>
              <w:textAlignment w:val="baseline"/>
              <w:rPr>
                <w:rFonts w:ascii="Times New Roman" w:hAnsi="Times New Roman"/>
                <w:sz w:val="24"/>
              </w:rPr>
            </w:pPr>
            <w:r w:rsidRPr="002D5536">
              <w:rPr>
                <w:rFonts w:ascii="Calibri" w:hAnsi="Calibri" w:cs="Calibri"/>
                <w:color w:val="000000"/>
                <w:lang w:val="en-IN"/>
              </w:rPr>
              <w:t xml:space="preserve">BI </w:t>
            </w:r>
            <w:r w:rsidR="003F757C">
              <w:rPr>
                <w:rFonts w:ascii="Calibri" w:hAnsi="Calibri" w:cs="Calibri"/>
                <w:color w:val="000000"/>
                <w:lang w:val="en-IN"/>
              </w:rPr>
              <w:t>Engineer</w:t>
            </w:r>
          </w:p>
        </w:tc>
      </w:tr>
      <w:tr w:rsidR="00EC3BC6" w:rsidRPr="002D5536" w14:paraId="5DFE784D" w14:textId="77777777" w:rsidTr="00C547D8">
        <w:trPr>
          <w:trHeight w:val="225"/>
        </w:trPr>
        <w:tc>
          <w:tcPr>
            <w:tcW w:w="20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34CEC21" w14:textId="77777777" w:rsidR="00EC3BC6" w:rsidRPr="002D5536" w:rsidRDefault="00EC3BC6" w:rsidP="00830866">
            <w:pPr>
              <w:spacing w:line="225" w:lineRule="atLeast"/>
              <w:textAlignment w:val="baseline"/>
              <w:rPr>
                <w:rFonts w:ascii="Times New Roman" w:hAnsi="Times New Roman"/>
                <w:sz w:val="24"/>
              </w:rPr>
            </w:pPr>
            <w:r w:rsidRPr="002D5536">
              <w:rPr>
                <w:rFonts w:ascii="Calibri" w:hAnsi="Calibri" w:cs="Calibri"/>
                <w:b/>
                <w:bCs/>
                <w:color w:val="000000"/>
                <w:lang w:val="en-IN"/>
              </w:rPr>
              <w:t>Technology Solution</w:t>
            </w:r>
            <w:r w:rsidRPr="002D5536">
              <w:rPr>
                <w:rFonts w:ascii="Calibri" w:hAnsi="Calibri" w:cs="Calibri"/>
                <w:color w:val="000000"/>
              </w:rPr>
              <w:t> </w:t>
            </w:r>
          </w:p>
        </w:tc>
        <w:tc>
          <w:tcPr>
            <w:tcW w:w="8133"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90B9FCE" w14:textId="1901F3B9" w:rsidR="00EC3BC6" w:rsidRPr="002D5536" w:rsidRDefault="00EC3BC6" w:rsidP="00830866">
            <w:pPr>
              <w:spacing w:line="225" w:lineRule="atLeast"/>
              <w:textAlignment w:val="baseline"/>
              <w:rPr>
                <w:rFonts w:ascii="Times New Roman" w:hAnsi="Times New Roman"/>
                <w:sz w:val="24"/>
              </w:rPr>
            </w:pPr>
            <w:r w:rsidRPr="002D5536">
              <w:rPr>
                <w:rFonts w:ascii="Calibri" w:hAnsi="Calibri" w:cs="Calibri"/>
                <w:color w:val="000000"/>
                <w:lang w:val="en-IN"/>
              </w:rPr>
              <w:t xml:space="preserve">Power Bi, MS SQL server, </w:t>
            </w:r>
            <w:r w:rsidR="003F757C">
              <w:rPr>
                <w:rFonts w:ascii="Calibri" w:hAnsi="Calibri" w:cs="Calibri"/>
                <w:color w:val="000000"/>
                <w:lang w:val="en-IN"/>
              </w:rPr>
              <w:t>Oracle SQL server</w:t>
            </w:r>
            <w:r w:rsidR="003F4E4E">
              <w:rPr>
                <w:rFonts w:ascii="Calibri" w:hAnsi="Calibri" w:cs="Calibri"/>
                <w:color w:val="000000"/>
                <w:lang w:val="en-IN"/>
              </w:rPr>
              <w:t>, Share</w:t>
            </w:r>
            <w:r w:rsidR="00B1147D">
              <w:rPr>
                <w:rFonts w:ascii="Calibri" w:hAnsi="Calibri" w:cs="Calibri"/>
                <w:color w:val="000000"/>
                <w:lang w:val="en-IN"/>
              </w:rPr>
              <w:t xml:space="preserve"> </w:t>
            </w:r>
            <w:r w:rsidR="003F4E4E">
              <w:rPr>
                <w:rFonts w:ascii="Calibri" w:hAnsi="Calibri" w:cs="Calibri"/>
                <w:color w:val="000000"/>
                <w:lang w:val="en-IN"/>
              </w:rPr>
              <w:t xml:space="preserve">point and </w:t>
            </w:r>
            <w:r w:rsidRPr="002D5536">
              <w:rPr>
                <w:rFonts w:ascii="Calibri" w:hAnsi="Calibri" w:cs="Calibri"/>
                <w:color w:val="000000"/>
                <w:lang w:val="en-IN"/>
              </w:rPr>
              <w:t>A</w:t>
            </w:r>
            <w:r w:rsidR="003F4E4E">
              <w:rPr>
                <w:rFonts w:ascii="Calibri" w:hAnsi="Calibri" w:cs="Calibri"/>
                <w:color w:val="000000"/>
                <w:lang w:val="en-IN"/>
              </w:rPr>
              <w:t xml:space="preserve">zure </w:t>
            </w:r>
            <w:r w:rsidR="005B55BE">
              <w:rPr>
                <w:rFonts w:ascii="Calibri" w:hAnsi="Calibri" w:cs="Calibri"/>
                <w:color w:val="000000"/>
                <w:lang w:val="en-IN"/>
              </w:rPr>
              <w:t>D</w:t>
            </w:r>
            <w:r w:rsidR="003F4E4E">
              <w:rPr>
                <w:rFonts w:ascii="Calibri" w:hAnsi="Calibri" w:cs="Calibri"/>
                <w:color w:val="000000"/>
                <w:lang w:val="en-IN"/>
              </w:rPr>
              <w:t>atabricks</w:t>
            </w:r>
          </w:p>
        </w:tc>
      </w:tr>
      <w:tr w:rsidR="00EC3BC6" w:rsidRPr="002D5536" w14:paraId="3FE71C68" w14:textId="77777777" w:rsidTr="00C547D8">
        <w:trPr>
          <w:trHeight w:val="4410"/>
        </w:trPr>
        <w:tc>
          <w:tcPr>
            <w:tcW w:w="20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65A1358" w14:textId="77777777" w:rsidR="00EC3BC6" w:rsidRPr="002D5536" w:rsidRDefault="00EC3BC6" w:rsidP="00830866">
            <w:pPr>
              <w:textAlignment w:val="baseline"/>
              <w:rPr>
                <w:rFonts w:ascii="Times New Roman" w:hAnsi="Times New Roman"/>
                <w:sz w:val="24"/>
              </w:rPr>
            </w:pPr>
            <w:r w:rsidRPr="002D5536">
              <w:rPr>
                <w:rFonts w:ascii="Calibri" w:hAnsi="Calibri" w:cs="Calibri"/>
                <w:b/>
                <w:bCs/>
                <w:color w:val="000000"/>
                <w:lang w:val="en-IN"/>
              </w:rPr>
              <w:t>Responsibilities</w:t>
            </w:r>
            <w:r w:rsidRPr="002D5536">
              <w:rPr>
                <w:rFonts w:ascii="Calibri" w:hAnsi="Calibri" w:cs="Calibri"/>
                <w:color w:val="000000"/>
              </w:rPr>
              <w:t> </w:t>
            </w:r>
          </w:p>
        </w:tc>
        <w:tc>
          <w:tcPr>
            <w:tcW w:w="8133"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8A4C3A0" w14:textId="77777777" w:rsidR="00EC3BC6" w:rsidRPr="002D5536" w:rsidRDefault="00EC3BC6" w:rsidP="00830866">
            <w:pPr>
              <w:ind w:left="720"/>
              <w:textAlignment w:val="baseline"/>
              <w:rPr>
                <w:rFonts w:ascii="Times New Roman" w:hAnsi="Times New Roman"/>
                <w:sz w:val="24"/>
              </w:rPr>
            </w:pPr>
            <w:r w:rsidRPr="002D5536">
              <w:rPr>
                <w:rFonts w:ascii="Calibri" w:hAnsi="Calibri" w:cs="Calibri"/>
                <w:color w:val="000000"/>
              </w:rPr>
              <w:t> </w:t>
            </w:r>
          </w:p>
          <w:p w14:paraId="73F1B4DA" w14:textId="54636FC0" w:rsidR="00EC3BC6" w:rsidRPr="00591F51" w:rsidRDefault="001D0717" w:rsidP="00830866">
            <w:pPr>
              <w:pStyle w:val="paragraph"/>
              <w:numPr>
                <w:ilvl w:val="0"/>
                <w:numId w:val="13"/>
              </w:numPr>
              <w:shd w:val="clear" w:color="auto" w:fill="FFFFFF"/>
              <w:spacing w:before="0" w:beforeAutospacing="0" w:after="0" w:afterAutospacing="0"/>
              <w:jc w:val="both"/>
              <w:textAlignment w:val="baseline"/>
              <w:rPr>
                <w:rStyle w:val="normaltextrun"/>
                <w:rFonts w:ascii="Verdana" w:hAnsi="Verdana"/>
                <w:sz w:val="22"/>
                <w:szCs w:val="22"/>
              </w:rPr>
            </w:pPr>
            <w:r w:rsidRPr="00591F51">
              <w:rPr>
                <w:rStyle w:val="normaltextrun"/>
                <w:rFonts w:ascii="Calibri" w:hAnsi="Calibri" w:cs="Calibri"/>
                <w:color w:val="252423"/>
                <w:sz w:val="22"/>
                <w:szCs w:val="22"/>
              </w:rPr>
              <w:t>This</w:t>
            </w:r>
            <w:r w:rsidR="004A335B" w:rsidRPr="00591F51">
              <w:rPr>
                <w:rStyle w:val="normaltextrun"/>
                <w:rFonts w:ascii="Calibri" w:hAnsi="Calibri" w:cs="Calibri"/>
                <w:color w:val="252423"/>
                <w:sz w:val="22"/>
                <w:szCs w:val="22"/>
              </w:rPr>
              <w:t xml:space="preserve"> project</w:t>
            </w:r>
            <w:r w:rsidR="00285B31" w:rsidRPr="00591F51">
              <w:rPr>
                <w:rStyle w:val="normaltextrun"/>
                <w:rFonts w:ascii="Calibri" w:hAnsi="Calibri" w:cs="Calibri"/>
                <w:color w:val="252423"/>
                <w:sz w:val="22"/>
                <w:szCs w:val="22"/>
              </w:rPr>
              <w:t xml:space="preserve"> combines</w:t>
            </w:r>
            <w:r w:rsidR="00C54D11" w:rsidRPr="00591F51">
              <w:rPr>
                <w:rStyle w:val="normaltextrun"/>
                <w:rFonts w:ascii="Calibri" w:hAnsi="Calibri" w:cs="Calibri"/>
                <w:color w:val="252423"/>
                <w:sz w:val="22"/>
                <w:szCs w:val="22"/>
              </w:rPr>
              <w:t xml:space="preserve"> aspects of </w:t>
            </w:r>
            <w:r w:rsidR="004A335B" w:rsidRPr="00591F51">
              <w:rPr>
                <w:rStyle w:val="normaltextrun"/>
                <w:rFonts w:ascii="Calibri" w:hAnsi="Calibri" w:cs="Calibri"/>
                <w:color w:val="252423"/>
                <w:sz w:val="22"/>
                <w:szCs w:val="22"/>
              </w:rPr>
              <w:t>support and development, we used to monitor</w:t>
            </w:r>
            <w:r w:rsidR="00293CC3" w:rsidRPr="00591F51">
              <w:rPr>
                <w:rStyle w:val="normaltextrun"/>
                <w:rFonts w:ascii="Calibri" w:hAnsi="Calibri" w:cs="Calibri"/>
                <w:color w:val="252423"/>
                <w:sz w:val="22"/>
                <w:szCs w:val="22"/>
              </w:rPr>
              <w:t xml:space="preserve"> </w:t>
            </w:r>
            <w:r w:rsidR="00D72BF8" w:rsidRPr="00591F51">
              <w:rPr>
                <w:rStyle w:val="normaltextrun"/>
                <w:rFonts w:ascii="Calibri" w:hAnsi="Calibri" w:cs="Calibri"/>
                <w:color w:val="252423"/>
                <w:sz w:val="22"/>
                <w:szCs w:val="22"/>
              </w:rPr>
              <w:t xml:space="preserve">the </w:t>
            </w:r>
            <w:r w:rsidR="00293CC3" w:rsidRPr="00591F51">
              <w:rPr>
                <w:rStyle w:val="normaltextrun"/>
                <w:rFonts w:ascii="Calibri" w:hAnsi="Calibri" w:cs="Calibri"/>
                <w:color w:val="252423"/>
                <w:sz w:val="22"/>
                <w:szCs w:val="22"/>
              </w:rPr>
              <w:t>production</w:t>
            </w:r>
            <w:r w:rsidR="004A335B" w:rsidRPr="00591F51">
              <w:rPr>
                <w:rStyle w:val="normaltextrun"/>
                <w:rFonts w:ascii="Calibri" w:hAnsi="Calibri" w:cs="Calibri"/>
                <w:color w:val="252423"/>
                <w:sz w:val="22"/>
                <w:szCs w:val="22"/>
              </w:rPr>
              <w:t xml:space="preserve"> </w:t>
            </w:r>
            <w:r w:rsidR="00F05ACC" w:rsidRPr="00591F51">
              <w:rPr>
                <w:rStyle w:val="normaltextrun"/>
                <w:rFonts w:ascii="Calibri" w:hAnsi="Calibri" w:cs="Calibri"/>
                <w:color w:val="252423"/>
                <w:sz w:val="22"/>
                <w:szCs w:val="22"/>
              </w:rPr>
              <w:t>report</w:t>
            </w:r>
            <w:r w:rsidR="00D72BF8" w:rsidRPr="00591F51">
              <w:rPr>
                <w:rStyle w:val="normaltextrun"/>
                <w:rFonts w:ascii="Calibri" w:hAnsi="Calibri" w:cs="Calibri"/>
                <w:color w:val="252423"/>
                <w:sz w:val="22"/>
                <w:szCs w:val="22"/>
              </w:rPr>
              <w:t>s</w:t>
            </w:r>
            <w:r w:rsidR="00F05ACC" w:rsidRPr="00591F51">
              <w:rPr>
                <w:rStyle w:val="normaltextrun"/>
                <w:rFonts w:ascii="Calibri" w:hAnsi="Calibri" w:cs="Calibri"/>
                <w:color w:val="252423"/>
                <w:sz w:val="22"/>
                <w:szCs w:val="22"/>
              </w:rPr>
              <w:t xml:space="preserve"> refresh on daily basis, if any report </w:t>
            </w:r>
            <w:proofErr w:type="gramStart"/>
            <w:r w:rsidR="00F05ACC" w:rsidRPr="00591F51">
              <w:rPr>
                <w:rStyle w:val="normaltextrun"/>
                <w:rFonts w:ascii="Calibri" w:hAnsi="Calibri" w:cs="Calibri"/>
                <w:color w:val="252423"/>
                <w:sz w:val="22"/>
                <w:szCs w:val="22"/>
              </w:rPr>
              <w:t>fails</w:t>
            </w:r>
            <w:proofErr w:type="gramEnd"/>
            <w:r w:rsidR="00F05ACC" w:rsidRPr="00591F51">
              <w:rPr>
                <w:rStyle w:val="normaltextrun"/>
                <w:rFonts w:ascii="Calibri" w:hAnsi="Calibri" w:cs="Calibri"/>
                <w:color w:val="252423"/>
                <w:sz w:val="22"/>
                <w:szCs w:val="22"/>
              </w:rPr>
              <w:t xml:space="preserve"> we need to </w:t>
            </w:r>
            <w:r w:rsidR="00D72BF8" w:rsidRPr="00591F51">
              <w:rPr>
                <w:rStyle w:val="normaltextrun"/>
                <w:rFonts w:ascii="Calibri" w:hAnsi="Calibri" w:cs="Calibri"/>
                <w:color w:val="252423"/>
                <w:sz w:val="22"/>
                <w:szCs w:val="22"/>
              </w:rPr>
              <w:t xml:space="preserve">address </w:t>
            </w:r>
            <w:r w:rsidR="00F05ACC" w:rsidRPr="00591F51">
              <w:rPr>
                <w:rStyle w:val="normaltextrun"/>
                <w:rFonts w:ascii="Calibri" w:hAnsi="Calibri" w:cs="Calibri"/>
                <w:color w:val="252423"/>
                <w:sz w:val="22"/>
                <w:szCs w:val="22"/>
              </w:rPr>
              <w:t>the issue on priority basis</w:t>
            </w:r>
            <w:r w:rsidR="004F7F9C" w:rsidRPr="00591F51">
              <w:rPr>
                <w:rStyle w:val="normaltextrun"/>
                <w:rFonts w:ascii="Calibri" w:hAnsi="Calibri" w:cs="Calibri"/>
                <w:color w:val="252423"/>
                <w:sz w:val="22"/>
                <w:szCs w:val="22"/>
              </w:rPr>
              <w:t>.</w:t>
            </w:r>
            <w:r w:rsidR="005F6171" w:rsidRPr="00591F51">
              <w:rPr>
                <w:rStyle w:val="normaltextrun"/>
                <w:rFonts w:ascii="Calibri" w:hAnsi="Calibri" w:cs="Calibri"/>
                <w:color w:val="252423"/>
                <w:sz w:val="22"/>
                <w:szCs w:val="22"/>
              </w:rPr>
              <w:t xml:space="preserve"> </w:t>
            </w:r>
          </w:p>
          <w:p w14:paraId="11C38F65" w14:textId="739869F5" w:rsidR="00CB7E14" w:rsidRPr="00591F51" w:rsidRDefault="00E16277" w:rsidP="00830866">
            <w:pPr>
              <w:pStyle w:val="paragraph"/>
              <w:numPr>
                <w:ilvl w:val="0"/>
                <w:numId w:val="13"/>
              </w:numPr>
              <w:shd w:val="clear" w:color="auto" w:fill="FFFFFF"/>
              <w:spacing w:before="0" w:beforeAutospacing="0" w:after="0" w:afterAutospacing="0"/>
              <w:jc w:val="both"/>
              <w:textAlignment w:val="baseline"/>
              <w:rPr>
                <w:rStyle w:val="normaltextrun"/>
                <w:rFonts w:ascii="Verdana" w:hAnsi="Verdana"/>
                <w:sz w:val="22"/>
                <w:szCs w:val="22"/>
              </w:rPr>
            </w:pPr>
            <w:r w:rsidRPr="00591F51">
              <w:rPr>
                <w:rStyle w:val="normaltextrun"/>
                <w:rFonts w:ascii="Calibri" w:hAnsi="Calibri" w:cs="Calibri"/>
                <w:color w:val="252423"/>
                <w:sz w:val="22"/>
                <w:szCs w:val="22"/>
              </w:rPr>
              <w:t xml:space="preserve">We must incorporate any </w:t>
            </w:r>
            <w:r w:rsidR="00CB7E14" w:rsidRPr="00591F51">
              <w:rPr>
                <w:rStyle w:val="normaltextrun"/>
                <w:rFonts w:ascii="Calibri" w:hAnsi="Calibri" w:cs="Calibri"/>
                <w:color w:val="252423"/>
                <w:sz w:val="22"/>
                <w:szCs w:val="22"/>
              </w:rPr>
              <w:t>enhancements/</w:t>
            </w:r>
            <w:r w:rsidRPr="00591F51">
              <w:rPr>
                <w:rStyle w:val="normaltextrun"/>
                <w:rFonts w:ascii="Calibri" w:hAnsi="Calibri" w:cs="Calibri"/>
                <w:color w:val="252423"/>
                <w:sz w:val="22"/>
                <w:szCs w:val="22"/>
              </w:rPr>
              <w:t>improvements that</w:t>
            </w:r>
            <w:r w:rsidR="00B81E01" w:rsidRPr="00591F51">
              <w:rPr>
                <w:rStyle w:val="normaltextrun"/>
                <w:rFonts w:ascii="Calibri" w:hAnsi="Calibri" w:cs="Calibri"/>
                <w:color w:val="252423"/>
                <w:sz w:val="22"/>
                <w:szCs w:val="22"/>
              </w:rPr>
              <w:t xml:space="preserve"> </w:t>
            </w:r>
            <w:r w:rsidRPr="00591F51">
              <w:rPr>
                <w:rStyle w:val="normaltextrun"/>
                <w:rFonts w:ascii="Calibri" w:hAnsi="Calibri" w:cs="Calibri"/>
                <w:color w:val="252423"/>
                <w:sz w:val="22"/>
                <w:szCs w:val="22"/>
              </w:rPr>
              <w:t xml:space="preserve">business users </w:t>
            </w:r>
            <w:r w:rsidR="00B81E01" w:rsidRPr="00591F51">
              <w:rPr>
                <w:rStyle w:val="normaltextrun"/>
                <w:rFonts w:ascii="Calibri" w:hAnsi="Calibri" w:cs="Calibri"/>
                <w:color w:val="252423"/>
                <w:sz w:val="22"/>
                <w:szCs w:val="22"/>
              </w:rPr>
              <w:t>need</w:t>
            </w:r>
            <w:r w:rsidRPr="00591F51">
              <w:rPr>
                <w:rStyle w:val="normaltextrun"/>
                <w:rFonts w:ascii="Calibri" w:hAnsi="Calibri" w:cs="Calibri"/>
                <w:color w:val="252423"/>
                <w:sz w:val="22"/>
                <w:szCs w:val="22"/>
              </w:rPr>
              <w:t xml:space="preserve"> </w:t>
            </w:r>
            <w:proofErr w:type="gramStart"/>
            <w:r w:rsidRPr="00591F51">
              <w:rPr>
                <w:rStyle w:val="normaltextrun"/>
                <w:rFonts w:ascii="Calibri" w:hAnsi="Calibri" w:cs="Calibri"/>
                <w:color w:val="252423"/>
                <w:sz w:val="22"/>
                <w:szCs w:val="22"/>
              </w:rPr>
              <w:t xml:space="preserve">to the </w:t>
            </w:r>
            <w:r w:rsidR="00B81E01" w:rsidRPr="00591F51">
              <w:rPr>
                <w:rStyle w:val="normaltextrun"/>
                <w:rFonts w:ascii="Calibri" w:hAnsi="Calibri" w:cs="Calibri"/>
                <w:color w:val="252423"/>
                <w:sz w:val="22"/>
                <w:szCs w:val="22"/>
              </w:rPr>
              <w:t>production</w:t>
            </w:r>
            <w:proofErr w:type="gramEnd"/>
            <w:r w:rsidR="00B81E01" w:rsidRPr="00591F51">
              <w:rPr>
                <w:rStyle w:val="normaltextrun"/>
                <w:rFonts w:ascii="Calibri" w:hAnsi="Calibri" w:cs="Calibri"/>
                <w:color w:val="252423"/>
                <w:sz w:val="22"/>
                <w:szCs w:val="22"/>
              </w:rPr>
              <w:t xml:space="preserve"> </w:t>
            </w:r>
            <w:r w:rsidRPr="00591F51">
              <w:rPr>
                <w:rStyle w:val="normaltextrun"/>
                <w:rFonts w:ascii="Calibri" w:hAnsi="Calibri" w:cs="Calibri"/>
                <w:color w:val="252423"/>
                <w:sz w:val="22"/>
                <w:szCs w:val="22"/>
              </w:rPr>
              <w:t>power bi reports</w:t>
            </w:r>
            <w:r w:rsidR="00C547D8" w:rsidRPr="00591F51">
              <w:rPr>
                <w:rStyle w:val="normaltextrun"/>
                <w:rFonts w:ascii="Calibri" w:hAnsi="Calibri" w:cs="Calibri"/>
                <w:color w:val="252423"/>
                <w:sz w:val="22"/>
                <w:szCs w:val="22"/>
              </w:rPr>
              <w:t>.</w:t>
            </w:r>
          </w:p>
          <w:p w14:paraId="7A86A58E" w14:textId="301C1EC4" w:rsidR="00C547D8" w:rsidRDefault="00E9059D" w:rsidP="00830866">
            <w:pPr>
              <w:pStyle w:val="paragraph"/>
              <w:numPr>
                <w:ilvl w:val="0"/>
                <w:numId w:val="13"/>
              </w:numPr>
              <w:shd w:val="clear" w:color="auto" w:fill="FFFFFF"/>
              <w:spacing w:before="0" w:beforeAutospacing="0" w:after="0" w:afterAutospacing="0"/>
              <w:jc w:val="both"/>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It’s</w:t>
            </w:r>
            <w:r w:rsidR="00881733">
              <w:rPr>
                <w:rStyle w:val="normaltextrun"/>
                <w:rFonts w:asciiTheme="minorHAnsi" w:hAnsiTheme="minorHAnsi" w:cstheme="minorHAnsi"/>
                <w:sz w:val="22"/>
                <w:szCs w:val="22"/>
              </w:rPr>
              <w:t xml:space="preserve"> our </w:t>
            </w:r>
            <w:r w:rsidR="00E85ECC" w:rsidRPr="00591F51">
              <w:rPr>
                <w:rStyle w:val="normaltextrun"/>
                <w:rFonts w:asciiTheme="minorHAnsi" w:hAnsiTheme="minorHAnsi" w:cstheme="minorHAnsi"/>
                <w:sz w:val="22"/>
                <w:szCs w:val="22"/>
              </w:rPr>
              <w:t>responsib</w:t>
            </w:r>
            <w:r w:rsidR="00881733">
              <w:rPr>
                <w:rStyle w:val="normaltextrun"/>
                <w:rFonts w:asciiTheme="minorHAnsi" w:hAnsiTheme="minorHAnsi" w:cstheme="minorHAnsi"/>
                <w:sz w:val="22"/>
                <w:szCs w:val="22"/>
              </w:rPr>
              <w:t xml:space="preserve">ility </w:t>
            </w:r>
            <w:proofErr w:type="gramStart"/>
            <w:r w:rsidR="00E85ECC" w:rsidRPr="00591F51">
              <w:rPr>
                <w:rStyle w:val="normaltextrun"/>
                <w:rFonts w:asciiTheme="minorHAnsi" w:hAnsiTheme="minorHAnsi" w:cstheme="minorHAnsi"/>
                <w:sz w:val="22"/>
                <w:szCs w:val="22"/>
              </w:rPr>
              <w:t>for providing</w:t>
            </w:r>
            <w:proofErr w:type="gramEnd"/>
            <w:r w:rsidR="00E85ECC" w:rsidRPr="00591F51">
              <w:rPr>
                <w:rStyle w:val="normaltextrun"/>
                <w:rFonts w:asciiTheme="minorHAnsi" w:hAnsiTheme="minorHAnsi" w:cstheme="minorHAnsi"/>
                <w:sz w:val="22"/>
                <w:szCs w:val="22"/>
              </w:rPr>
              <w:t xml:space="preserve"> access</w:t>
            </w:r>
            <w:r w:rsidR="00E51F85" w:rsidRPr="00591F51">
              <w:rPr>
                <w:rStyle w:val="normaltextrun"/>
                <w:rFonts w:asciiTheme="minorHAnsi" w:hAnsiTheme="minorHAnsi" w:cstheme="minorHAnsi"/>
                <w:sz w:val="22"/>
                <w:szCs w:val="22"/>
              </w:rPr>
              <w:t xml:space="preserve"> to business users</w:t>
            </w:r>
            <w:r w:rsidR="00591F51" w:rsidRPr="00591F51">
              <w:rPr>
                <w:rStyle w:val="normaltextrun"/>
                <w:rFonts w:asciiTheme="minorHAnsi" w:hAnsiTheme="minorHAnsi" w:cstheme="minorHAnsi"/>
                <w:sz w:val="22"/>
                <w:szCs w:val="22"/>
              </w:rPr>
              <w:t xml:space="preserve"> and </w:t>
            </w:r>
            <w:proofErr w:type="gramStart"/>
            <w:r w:rsidR="00591F51" w:rsidRPr="00591F51">
              <w:rPr>
                <w:rStyle w:val="normaltextrun"/>
                <w:rFonts w:asciiTheme="minorHAnsi" w:hAnsiTheme="minorHAnsi" w:cstheme="minorHAnsi"/>
                <w:sz w:val="22"/>
                <w:szCs w:val="22"/>
              </w:rPr>
              <w:t>adding</w:t>
            </w:r>
            <w:proofErr w:type="gramEnd"/>
            <w:r w:rsidR="00591F51" w:rsidRPr="00591F51">
              <w:rPr>
                <w:rStyle w:val="normaltextrun"/>
                <w:rFonts w:asciiTheme="minorHAnsi" w:hAnsiTheme="minorHAnsi" w:cstheme="minorHAnsi"/>
                <w:sz w:val="22"/>
                <w:szCs w:val="22"/>
              </w:rPr>
              <w:t xml:space="preserve"> them to </w:t>
            </w:r>
            <w:r w:rsidR="002B5696">
              <w:rPr>
                <w:rStyle w:val="normaltextrun"/>
                <w:rFonts w:asciiTheme="minorHAnsi" w:hAnsiTheme="minorHAnsi" w:cstheme="minorHAnsi"/>
                <w:sz w:val="22"/>
                <w:szCs w:val="22"/>
              </w:rPr>
              <w:t xml:space="preserve">appropriate </w:t>
            </w:r>
            <w:r w:rsidR="00591F51" w:rsidRPr="00591F51">
              <w:rPr>
                <w:rStyle w:val="normaltextrun"/>
                <w:rFonts w:asciiTheme="minorHAnsi" w:hAnsiTheme="minorHAnsi" w:cstheme="minorHAnsi"/>
                <w:sz w:val="22"/>
                <w:szCs w:val="22"/>
              </w:rPr>
              <w:t>AD groups</w:t>
            </w:r>
            <w:r w:rsidR="00C05679">
              <w:rPr>
                <w:rStyle w:val="normaltextrun"/>
                <w:rFonts w:asciiTheme="minorHAnsi" w:hAnsiTheme="minorHAnsi" w:cstheme="minorHAnsi"/>
                <w:sz w:val="22"/>
                <w:szCs w:val="22"/>
              </w:rPr>
              <w:t>.</w:t>
            </w:r>
          </w:p>
          <w:p w14:paraId="0E100E51" w14:textId="77777777" w:rsidR="00B1147D" w:rsidRPr="00B1147D" w:rsidRDefault="00D52176" w:rsidP="00830866">
            <w:pPr>
              <w:pStyle w:val="paragraph"/>
              <w:numPr>
                <w:ilvl w:val="0"/>
                <w:numId w:val="13"/>
              </w:numPr>
              <w:shd w:val="clear" w:color="auto" w:fill="FFFFFF"/>
              <w:spacing w:before="0" w:beforeAutospacing="0" w:after="0" w:afterAutospacing="0"/>
              <w:jc w:val="both"/>
              <w:textAlignment w:val="baseline"/>
              <w:rPr>
                <w:rStyle w:val="normaltextrun"/>
                <w:rFonts w:ascii="Verdana" w:hAnsi="Verdana"/>
                <w:sz w:val="22"/>
                <w:szCs w:val="22"/>
              </w:rPr>
            </w:pPr>
            <w:r w:rsidRPr="00D52176">
              <w:rPr>
                <w:rStyle w:val="normaltextrun"/>
                <w:rFonts w:ascii="Calibri" w:hAnsi="Calibri" w:cs="Calibri"/>
                <w:color w:val="252423"/>
                <w:sz w:val="22"/>
                <w:szCs w:val="22"/>
              </w:rPr>
              <w:t>Monthly data pulls with all required information supplied with business users in accordance with the criteria.</w:t>
            </w:r>
          </w:p>
          <w:p w14:paraId="1AB40655" w14:textId="287AE781" w:rsidR="00EC3BC6" w:rsidRPr="00591F51" w:rsidRDefault="00EC3BC6" w:rsidP="00830866">
            <w:pPr>
              <w:pStyle w:val="paragraph"/>
              <w:numPr>
                <w:ilvl w:val="0"/>
                <w:numId w:val="13"/>
              </w:numPr>
              <w:shd w:val="clear" w:color="auto" w:fill="FFFFFF"/>
              <w:spacing w:before="0" w:beforeAutospacing="0" w:after="0" w:afterAutospacing="0"/>
              <w:jc w:val="both"/>
              <w:textAlignment w:val="baseline"/>
              <w:rPr>
                <w:rFonts w:ascii="Verdana" w:hAnsi="Verdana"/>
                <w:sz w:val="22"/>
                <w:szCs w:val="22"/>
              </w:rPr>
            </w:pPr>
            <w:r w:rsidRPr="00591F51">
              <w:rPr>
                <w:rStyle w:val="normaltextrun"/>
                <w:rFonts w:ascii="Calibri" w:hAnsi="Calibri" w:cs="Calibri"/>
                <w:color w:val="252423"/>
                <w:sz w:val="22"/>
                <w:szCs w:val="22"/>
              </w:rPr>
              <w:t xml:space="preserve">Involved in </w:t>
            </w:r>
            <w:r w:rsidR="003C7E9C" w:rsidRPr="00591F51">
              <w:rPr>
                <w:rStyle w:val="normaltextrun"/>
                <w:rFonts w:ascii="Calibri" w:hAnsi="Calibri" w:cs="Calibri"/>
                <w:color w:val="252423"/>
                <w:sz w:val="22"/>
                <w:szCs w:val="22"/>
              </w:rPr>
              <w:t xml:space="preserve">creating </w:t>
            </w:r>
            <w:r w:rsidR="002B5696">
              <w:rPr>
                <w:rStyle w:val="normaltextrun"/>
                <w:rFonts w:ascii="Calibri" w:hAnsi="Calibri" w:cs="Calibri"/>
                <w:color w:val="252423"/>
                <w:sz w:val="22"/>
                <w:szCs w:val="22"/>
              </w:rPr>
              <w:t xml:space="preserve">SQL </w:t>
            </w:r>
            <w:r w:rsidR="003C7E9C" w:rsidRPr="00591F51">
              <w:rPr>
                <w:rStyle w:val="normaltextrun"/>
                <w:rFonts w:ascii="Calibri" w:hAnsi="Calibri" w:cs="Calibri"/>
                <w:color w:val="252423"/>
                <w:sz w:val="22"/>
                <w:szCs w:val="22"/>
              </w:rPr>
              <w:t>views in Azure</w:t>
            </w:r>
            <w:r w:rsidR="00D30B57" w:rsidRPr="00591F51">
              <w:rPr>
                <w:rStyle w:val="normaltextrun"/>
                <w:rFonts w:ascii="Calibri" w:hAnsi="Calibri" w:cs="Calibri"/>
                <w:color w:val="252423"/>
                <w:sz w:val="22"/>
                <w:szCs w:val="22"/>
              </w:rPr>
              <w:t xml:space="preserve"> D</w:t>
            </w:r>
            <w:r w:rsidR="003C7E9C" w:rsidRPr="00591F51">
              <w:rPr>
                <w:rStyle w:val="normaltextrun"/>
                <w:rFonts w:ascii="Calibri" w:hAnsi="Calibri" w:cs="Calibri"/>
                <w:color w:val="252423"/>
                <w:sz w:val="22"/>
                <w:szCs w:val="22"/>
              </w:rPr>
              <w:t>atabricks</w:t>
            </w:r>
            <w:r w:rsidR="005B55BE" w:rsidRPr="00591F51">
              <w:rPr>
                <w:rStyle w:val="normaltextrun"/>
                <w:rFonts w:ascii="Calibri" w:hAnsi="Calibri" w:cs="Calibri"/>
                <w:color w:val="252423"/>
                <w:sz w:val="22"/>
                <w:szCs w:val="22"/>
              </w:rPr>
              <w:t xml:space="preserve"> based on business </w:t>
            </w:r>
            <w:r w:rsidR="00184551" w:rsidRPr="00591F51">
              <w:rPr>
                <w:rStyle w:val="normaltextrun"/>
                <w:rFonts w:ascii="Calibri" w:hAnsi="Calibri" w:cs="Calibri"/>
                <w:color w:val="252423"/>
                <w:sz w:val="22"/>
                <w:szCs w:val="22"/>
              </w:rPr>
              <w:t>requirements.</w:t>
            </w:r>
          </w:p>
          <w:p w14:paraId="0763BD87" w14:textId="39165B71" w:rsidR="00EC3BC6" w:rsidRPr="00022FFE" w:rsidRDefault="00EC3BC6" w:rsidP="00830866">
            <w:pPr>
              <w:pStyle w:val="paragraph"/>
              <w:numPr>
                <w:ilvl w:val="0"/>
                <w:numId w:val="13"/>
              </w:numPr>
              <w:shd w:val="clear" w:color="auto" w:fill="FFFFFF"/>
              <w:spacing w:before="0" w:beforeAutospacing="0" w:after="0" w:afterAutospacing="0"/>
              <w:jc w:val="both"/>
              <w:textAlignment w:val="baseline"/>
              <w:rPr>
                <w:rFonts w:asciiTheme="minorHAnsi" w:hAnsiTheme="minorHAnsi" w:cstheme="minorHAnsi"/>
                <w:sz w:val="22"/>
                <w:szCs w:val="22"/>
              </w:rPr>
            </w:pPr>
            <w:r w:rsidRPr="00022FFE">
              <w:rPr>
                <w:rStyle w:val="normaltextrun"/>
                <w:rFonts w:asciiTheme="minorHAnsi" w:hAnsiTheme="minorHAnsi" w:cstheme="minorHAnsi"/>
                <w:color w:val="252423"/>
                <w:sz w:val="22"/>
                <w:szCs w:val="22"/>
              </w:rPr>
              <w:t>Developed</w:t>
            </w:r>
            <w:r w:rsidR="00B300F4" w:rsidRPr="00022FFE">
              <w:rPr>
                <w:rStyle w:val="normaltextrun"/>
                <w:rFonts w:asciiTheme="minorHAnsi" w:hAnsiTheme="minorHAnsi" w:cstheme="minorHAnsi"/>
                <w:color w:val="252423"/>
                <w:sz w:val="22"/>
                <w:szCs w:val="22"/>
              </w:rPr>
              <w:t xml:space="preserve"> various Power Bi reports to </w:t>
            </w:r>
            <w:r w:rsidR="00A3138F" w:rsidRPr="00022FFE">
              <w:rPr>
                <w:rStyle w:val="normaltextrun"/>
                <w:rFonts w:asciiTheme="minorHAnsi" w:hAnsiTheme="minorHAnsi" w:cstheme="minorHAnsi"/>
                <w:color w:val="252423"/>
                <w:sz w:val="22"/>
                <w:szCs w:val="22"/>
              </w:rPr>
              <w:t>UW &amp; Finance domain</w:t>
            </w:r>
            <w:r w:rsidR="005139B9" w:rsidRPr="00022FFE">
              <w:rPr>
                <w:rStyle w:val="normaltextrun"/>
                <w:rFonts w:asciiTheme="minorHAnsi" w:hAnsiTheme="minorHAnsi" w:cstheme="minorHAnsi"/>
                <w:color w:val="252423"/>
                <w:sz w:val="22"/>
                <w:szCs w:val="22"/>
              </w:rPr>
              <w:t xml:space="preserve"> in sprint model </w:t>
            </w:r>
            <w:r w:rsidRPr="00022FFE">
              <w:rPr>
                <w:rStyle w:val="normaltextrun"/>
                <w:rFonts w:asciiTheme="minorHAnsi" w:hAnsiTheme="minorHAnsi" w:cstheme="minorHAnsi"/>
                <w:color w:val="252423"/>
                <w:sz w:val="22"/>
                <w:szCs w:val="22"/>
              </w:rPr>
              <w:t xml:space="preserve">and published them to Power BI Service </w:t>
            </w:r>
            <w:r w:rsidR="004C7B48" w:rsidRPr="00022FFE">
              <w:rPr>
                <w:rStyle w:val="normaltextrun"/>
                <w:rFonts w:asciiTheme="minorHAnsi" w:hAnsiTheme="minorHAnsi" w:cstheme="minorHAnsi"/>
                <w:color w:val="252423"/>
                <w:sz w:val="22"/>
                <w:szCs w:val="22"/>
              </w:rPr>
              <w:t>using pipelines</w:t>
            </w:r>
            <w:r w:rsidR="00D82297" w:rsidRPr="00022FFE">
              <w:rPr>
                <w:rStyle w:val="normaltextrun"/>
                <w:rFonts w:asciiTheme="minorHAnsi" w:hAnsiTheme="minorHAnsi" w:cstheme="minorHAnsi"/>
                <w:color w:val="252423"/>
                <w:sz w:val="22"/>
                <w:szCs w:val="22"/>
              </w:rPr>
              <w:t xml:space="preserve"> from De</w:t>
            </w:r>
            <w:r w:rsidR="00323C3B" w:rsidRPr="00022FFE">
              <w:rPr>
                <w:rStyle w:val="normaltextrun"/>
                <w:rFonts w:asciiTheme="minorHAnsi" w:hAnsiTheme="minorHAnsi" w:cstheme="minorHAnsi"/>
                <w:color w:val="252423"/>
                <w:sz w:val="22"/>
                <w:szCs w:val="22"/>
              </w:rPr>
              <w:t>v</w:t>
            </w:r>
            <w:r w:rsidR="00D82297" w:rsidRPr="00022FFE">
              <w:rPr>
                <w:rStyle w:val="normaltextrun"/>
                <w:rFonts w:asciiTheme="minorHAnsi" w:hAnsiTheme="minorHAnsi" w:cstheme="minorHAnsi"/>
                <w:color w:val="252423"/>
                <w:sz w:val="22"/>
                <w:szCs w:val="22"/>
              </w:rPr>
              <w:t>-Test-Prod</w:t>
            </w:r>
            <w:r w:rsidRPr="00022FFE">
              <w:rPr>
                <w:rStyle w:val="normaltextrun"/>
                <w:rFonts w:asciiTheme="minorHAnsi" w:hAnsiTheme="minorHAnsi" w:cstheme="minorHAnsi"/>
                <w:color w:val="252423"/>
                <w:sz w:val="22"/>
                <w:szCs w:val="22"/>
              </w:rPr>
              <w:t> </w:t>
            </w:r>
            <w:r w:rsidR="008F4113" w:rsidRPr="00022FFE">
              <w:rPr>
                <w:rStyle w:val="normaltextrun"/>
                <w:rFonts w:asciiTheme="minorHAnsi" w:hAnsiTheme="minorHAnsi" w:cstheme="minorHAnsi"/>
                <w:sz w:val="22"/>
                <w:szCs w:val="22"/>
              </w:rPr>
              <w:t>environments</w:t>
            </w:r>
            <w:r w:rsidR="00022FFE">
              <w:rPr>
                <w:rStyle w:val="normaltextrun"/>
                <w:rFonts w:asciiTheme="minorHAnsi" w:hAnsiTheme="minorHAnsi" w:cstheme="minorHAnsi"/>
                <w:sz w:val="22"/>
                <w:szCs w:val="22"/>
              </w:rPr>
              <w:t>.</w:t>
            </w:r>
          </w:p>
          <w:p w14:paraId="186AA4EF" w14:textId="77777777" w:rsidR="00EC3BC6" w:rsidRPr="00591F51" w:rsidRDefault="00EC3BC6" w:rsidP="00830866">
            <w:pPr>
              <w:pStyle w:val="paragraph"/>
              <w:numPr>
                <w:ilvl w:val="0"/>
                <w:numId w:val="13"/>
              </w:numPr>
              <w:shd w:val="clear" w:color="auto" w:fill="FFFFFF"/>
              <w:spacing w:before="0" w:beforeAutospacing="0" w:after="0" w:afterAutospacing="0"/>
              <w:textAlignment w:val="baseline"/>
              <w:rPr>
                <w:rStyle w:val="eop"/>
                <w:rFonts w:ascii="Verdana" w:hAnsi="Verdana"/>
                <w:sz w:val="22"/>
                <w:szCs w:val="22"/>
              </w:rPr>
            </w:pPr>
            <w:r w:rsidRPr="00591F51">
              <w:rPr>
                <w:rStyle w:val="normaltextrun"/>
                <w:rFonts w:ascii="Calibri" w:hAnsi="Calibri" w:cs="Calibri"/>
                <w:color w:val="252423"/>
                <w:sz w:val="22"/>
                <w:szCs w:val="22"/>
              </w:rPr>
              <w:t>Worked extensively with DAX functions, Bookmarks, Custom and Dynamic Navigations, Error Messages, Data Modeling.</w:t>
            </w:r>
            <w:r w:rsidRPr="00591F51">
              <w:rPr>
                <w:rStyle w:val="eop"/>
                <w:rFonts w:ascii="Calibri" w:hAnsi="Calibri" w:cs="Calibri"/>
                <w:color w:val="252423"/>
                <w:sz w:val="22"/>
                <w:szCs w:val="22"/>
              </w:rPr>
              <w:t> </w:t>
            </w:r>
          </w:p>
          <w:p w14:paraId="4E4623D7" w14:textId="7C8D9499" w:rsidR="00EC3BC6" w:rsidRPr="00591F51" w:rsidRDefault="00EC3BC6" w:rsidP="00830866">
            <w:pPr>
              <w:pStyle w:val="paragraph"/>
              <w:numPr>
                <w:ilvl w:val="0"/>
                <w:numId w:val="13"/>
              </w:numPr>
              <w:shd w:val="clear" w:color="auto" w:fill="FFFFFF"/>
              <w:spacing w:before="0" w:beforeAutospacing="0" w:after="0" w:afterAutospacing="0"/>
              <w:textAlignment w:val="baseline"/>
              <w:rPr>
                <w:rFonts w:ascii="Verdana" w:hAnsi="Verdana"/>
                <w:sz w:val="22"/>
                <w:szCs w:val="22"/>
              </w:rPr>
            </w:pPr>
            <w:r w:rsidRPr="00591F51">
              <w:rPr>
                <w:rStyle w:val="normaltextrun"/>
                <w:rFonts w:ascii="Calibri" w:hAnsi="Calibri" w:cs="Calibri"/>
                <w:color w:val="000000"/>
                <w:sz w:val="22"/>
                <w:szCs w:val="22"/>
              </w:rPr>
              <w:t xml:space="preserve">Involved in data modeling </w:t>
            </w:r>
            <w:r w:rsidR="003A2CDC">
              <w:rPr>
                <w:rStyle w:val="normaltextrun"/>
                <w:rFonts w:ascii="Calibri" w:hAnsi="Calibri" w:cs="Calibri"/>
                <w:color w:val="000000"/>
                <w:sz w:val="22"/>
                <w:szCs w:val="22"/>
              </w:rPr>
              <w:t xml:space="preserve">with data architects for </w:t>
            </w:r>
            <w:r w:rsidRPr="00591F51">
              <w:rPr>
                <w:rStyle w:val="eop"/>
                <w:rFonts w:ascii="Calibri" w:hAnsi="Calibri" w:cs="Calibri"/>
                <w:color w:val="000000"/>
                <w:sz w:val="22"/>
                <w:szCs w:val="22"/>
              </w:rPr>
              <w:t xml:space="preserve">creating relationship between common tables, </w:t>
            </w:r>
            <w:proofErr w:type="gramStart"/>
            <w:r w:rsidRPr="00591F51">
              <w:rPr>
                <w:rStyle w:val="eop"/>
                <w:rFonts w:ascii="Calibri" w:hAnsi="Calibri" w:cs="Calibri"/>
                <w:color w:val="000000"/>
                <w:sz w:val="22"/>
                <w:szCs w:val="22"/>
              </w:rPr>
              <w:t>optimize</w:t>
            </w:r>
            <w:proofErr w:type="gramEnd"/>
            <w:r w:rsidRPr="00591F51">
              <w:rPr>
                <w:rStyle w:val="eop"/>
                <w:rFonts w:ascii="Calibri" w:hAnsi="Calibri" w:cs="Calibri"/>
                <w:color w:val="000000"/>
                <w:sz w:val="22"/>
                <w:szCs w:val="22"/>
              </w:rPr>
              <w:t xml:space="preserve"> data by hiding fields and sorting visualization, data </w:t>
            </w:r>
            <w:proofErr w:type="gramStart"/>
            <w:r w:rsidRPr="00591F51">
              <w:rPr>
                <w:rStyle w:val="eop"/>
                <w:rFonts w:ascii="Calibri" w:hAnsi="Calibri" w:cs="Calibri"/>
                <w:color w:val="000000"/>
                <w:sz w:val="22"/>
                <w:szCs w:val="22"/>
              </w:rPr>
              <w:t>configure</w:t>
            </w:r>
            <w:proofErr w:type="gramEnd"/>
            <w:r w:rsidRPr="00591F51">
              <w:rPr>
                <w:rStyle w:val="eop"/>
                <w:rFonts w:ascii="Calibri" w:hAnsi="Calibri" w:cs="Calibri"/>
                <w:color w:val="000000"/>
                <w:sz w:val="22"/>
                <w:szCs w:val="22"/>
              </w:rPr>
              <w:t xml:space="preserve"> many-to-many relationships, </w:t>
            </w:r>
            <w:r w:rsidR="003A2CDC" w:rsidRPr="00591F51">
              <w:rPr>
                <w:rStyle w:val="eop"/>
                <w:rFonts w:ascii="Calibri" w:hAnsi="Calibri" w:cs="Calibri"/>
                <w:color w:val="000000"/>
                <w:sz w:val="22"/>
                <w:szCs w:val="22"/>
              </w:rPr>
              <w:t>designing star</w:t>
            </w:r>
            <w:r w:rsidRPr="00591F51">
              <w:rPr>
                <w:rStyle w:val="eop"/>
                <w:rFonts w:ascii="Calibri" w:hAnsi="Calibri" w:cs="Calibri"/>
                <w:color w:val="000000"/>
                <w:sz w:val="22"/>
                <w:szCs w:val="22"/>
              </w:rPr>
              <w:t xml:space="preserve"> schema, identifying the common columns, formatting time</w:t>
            </w:r>
            <w:r w:rsidR="005139B9">
              <w:rPr>
                <w:rStyle w:val="eop"/>
                <w:rFonts w:ascii="Calibri" w:hAnsi="Calibri" w:cs="Calibri"/>
                <w:color w:val="000000"/>
                <w:sz w:val="22"/>
                <w:szCs w:val="22"/>
              </w:rPr>
              <w:t>-</w:t>
            </w:r>
            <w:r w:rsidRPr="00591F51">
              <w:rPr>
                <w:rStyle w:val="eop"/>
                <w:rFonts w:ascii="Calibri" w:hAnsi="Calibri" w:cs="Calibri"/>
                <w:color w:val="000000"/>
                <w:sz w:val="22"/>
                <w:szCs w:val="22"/>
              </w:rPr>
              <w:t>based data for drill down, creating new fields from calculated columns.</w:t>
            </w:r>
          </w:p>
          <w:p w14:paraId="73D9BFBA" w14:textId="0D8E358C" w:rsidR="00EC3BC6" w:rsidRPr="00591F51" w:rsidRDefault="00EC3BC6" w:rsidP="00830866">
            <w:pPr>
              <w:pStyle w:val="paragraph"/>
              <w:numPr>
                <w:ilvl w:val="0"/>
                <w:numId w:val="13"/>
              </w:numPr>
              <w:shd w:val="clear" w:color="auto" w:fill="FFFFFF"/>
              <w:spacing w:before="0" w:beforeAutospacing="0" w:after="0" w:afterAutospacing="0"/>
              <w:jc w:val="both"/>
              <w:textAlignment w:val="baseline"/>
              <w:rPr>
                <w:rFonts w:ascii="Verdana" w:hAnsi="Verdana"/>
                <w:sz w:val="22"/>
                <w:szCs w:val="22"/>
              </w:rPr>
            </w:pPr>
            <w:r w:rsidRPr="00591F51">
              <w:rPr>
                <w:rStyle w:val="normaltextrun"/>
                <w:rFonts w:ascii="Calibri" w:hAnsi="Calibri" w:cs="Calibri"/>
                <w:color w:val="252423"/>
                <w:sz w:val="22"/>
                <w:szCs w:val="22"/>
              </w:rPr>
              <w:t>Created</w:t>
            </w:r>
            <w:r w:rsidR="000E6A2B">
              <w:rPr>
                <w:rStyle w:val="normaltextrun"/>
                <w:rFonts w:ascii="Calibri" w:hAnsi="Calibri" w:cs="Calibri"/>
                <w:color w:val="252423"/>
                <w:sz w:val="22"/>
                <w:szCs w:val="22"/>
              </w:rPr>
              <w:t xml:space="preserve"> a</w:t>
            </w:r>
            <w:r w:rsidRPr="00591F51">
              <w:rPr>
                <w:rStyle w:val="normaltextrun"/>
                <w:rFonts w:ascii="Calibri" w:hAnsi="Calibri" w:cs="Calibri"/>
                <w:color w:val="252423"/>
                <w:sz w:val="22"/>
                <w:szCs w:val="22"/>
              </w:rPr>
              <w:t xml:space="preserve">ctions to </w:t>
            </w:r>
            <w:proofErr w:type="gramStart"/>
            <w:r w:rsidRPr="00591F51">
              <w:rPr>
                <w:rStyle w:val="normaltextrun"/>
                <w:rFonts w:ascii="Calibri" w:hAnsi="Calibri" w:cs="Calibri"/>
                <w:color w:val="252423"/>
                <w:sz w:val="22"/>
                <w:szCs w:val="22"/>
              </w:rPr>
              <w:t>navigate to</w:t>
            </w:r>
            <w:proofErr w:type="gramEnd"/>
            <w:r w:rsidRPr="00591F51">
              <w:rPr>
                <w:rStyle w:val="normaltextrun"/>
                <w:rFonts w:ascii="Calibri" w:hAnsi="Calibri" w:cs="Calibri"/>
                <w:color w:val="252423"/>
                <w:sz w:val="22"/>
                <w:szCs w:val="22"/>
              </w:rPr>
              <w:t xml:space="preserve"> various pages according to User requirements.</w:t>
            </w:r>
            <w:r w:rsidRPr="00591F51">
              <w:rPr>
                <w:rStyle w:val="eop"/>
                <w:rFonts w:ascii="Calibri" w:hAnsi="Calibri" w:cs="Calibri"/>
                <w:color w:val="252423"/>
                <w:sz w:val="22"/>
                <w:szCs w:val="22"/>
              </w:rPr>
              <w:t> </w:t>
            </w:r>
          </w:p>
          <w:p w14:paraId="039D2D7F" w14:textId="77777777" w:rsidR="00EC3BC6" w:rsidRPr="002D5536" w:rsidRDefault="00EC3BC6" w:rsidP="00830866">
            <w:pPr>
              <w:ind w:left="720"/>
              <w:textAlignment w:val="baseline"/>
              <w:rPr>
                <w:rFonts w:ascii="Times New Roman" w:hAnsi="Times New Roman"/>
                <w:sz w:val="24"/>
              </w:rPr>
            </w:pPr>
            <w:r w:rsidRPr="002D5536">
              <w:rPr>
                <w:rFonts w:ascii="Calibri" w:hAnsi="Calibri" w:cs="Calibri"/>
                <w:color w:val="000000"/>
                <w:sz w:val="24"/>
              </w:rPr>
              <w:t> </w:t>
            </w:r>
          </w:p>
        </w:tc>
      </w:tr>
    </w:tbl>
    <w:p w14:paraId="0FE1FC1F" w14:textId="77777777" w:rsidR="00EC3BC6" w:rsidRDefault="00EC3BC6" w:rsidP="000E4E39">
      <w:pPr>
        <w:pStyle w:val="paragraph"/>
        <w:spacing w:before="0" w:beforeAutospacing="0" w:after="0" w:afterAutospacing="0"/>
        <w:ind w:left="360"/>
        <w:jc w:val="both"/>
        <w:textAlignment w:val="baseline"/>
        <w:rPr>
          <w:rFonts w:ascii="Segoe UI" w:hAnsi="Segoe UI" w:cs="Segoe UI"/>
          <w:sz w:val="18"/>
          <w:szCs w:val="18"/>
        </w:rPr>
      </w:pPr>
    </w:p>
    <w:p w14:paraId="56969D1E" w14:textId="77777777" w:rsidR="00EC3BC6" w:rsidRDefault="00EC3BC6" w:rsidP="000E4E39">
      <w:pPr>
        <w:pStyle w:val="paragraph"/>
        <w:spacing w:before="0" w:beforeAutospacing="0" w:after="0" w:afterAutospacing="0"/>
        <w:ind w:left="360"/>
        <w:jc w:val="both"/>
        <w:textAlignment w:val="baseline"/>
        <w:rPr>
          <w:rFonts w:ascii="Segoe UI" w:hAnsi="Segoe UI" w:cs="Segoe UI"/>
          <w:sz w:val="18"/>
          <w:szCs w:val="18"/>
        </w:rPr>
      </w:pPr>
    </w:p>
    <w:p w14:paraId="0F421828" w14:textId="77777777" w:rsidR="00DA2C30" w:rsidRDefault="00DA2C30" w:rsidP="00AA2333">
      <w:pPr>
        <w:tabs>
          <w:tab w:val="left" w:pos="2898"/>
          <w:tab w:val="left" w:pos="8838"/>
        </w:tabs>
        <w:outlineLvl w:val="0"/>
        <w:rPr>
          <w:rFonts w:cs="Arial"/>
          <w:b/>
          <w:color w:val="000080"/>
          <w:sz w:val="20"/>
        </w:rPr>
      </w:pPr>
    </w:p>
    <w:tbl>
      <w:tblPr>
        <w:tblW w:w="18173"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53"/>
        <w:gridCol w:w="8010"/>
        <w:gridCol w:w="8010"/>
      </w:tblGrid>
      <w:tr w:rsidR="0035763F" w:rsidRPr="002D5536" w14:paraId="0F42182C" w14:textId="263285B2" w:rsidTr="0035763F">
        <w:trPr>
          <w:trHeight w:val="318"/>
        </w:trPr>
        <w:tc>
          <w:tcPr>
            <w:tcW w:w="2153"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2A" w14:textId="7374BC7E" w:rsidR="0035763F" w:rsidRPr="002D5536" w:rsidRDefault="0035763F" w:rsidP="002D5536">
            <w:pPr>
              <w:spacing w:line="225" w:lineRule="atLeast"/>
              <w:textAlignment w:val="baseline"/>
              <w:rPr>
                <w:rFonts w:ascii="Times New Roman" w:hAnsi="Times New Roman"/>
                <w:sz w:val="24"/>
              </w:rPr>
            </w:pPr>
            <w:r w:rsidRPr="002D5536">
              <w:rPr>
                <w:rFonts w:ascii="Calibri" w:hAnsi="Calibri" w:cs="Calibri"/>
                <w:b/>
                <w:bCs/>
                <w:color w:val="000000"/>
                <w:lang w:val="en-IN"/>
              </w:rPr>
              <w:t>Project Name</w:t>
            </w:r>
            <w:r w:rsidRPr="002D5536">
              <w:rPr>
                <w:rFonts w:ascii="Calibri" w:hAnsi="Calibri" w:cs="Calibri"/>
                <w:color w:val="000000"/>
              </w:rPr>
              <w:t> </w:t>
            </w:r>
          </w:p>
        </w:tc>
        <w:tc>
          <w:tcPr>
            <w:tcW w:w="801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2B" w14:textId="77777777" w:rsidR="0035763F" w:rsidRPr="002D5536" w:rsidRDefault="0035763F" w:rsidP="002D5536">
            <w:pPr>
              <w:spacing w:line="225" w:lineRule="atLeast"/>
              <w:textAlignment w:val="baseline"/>
              <w:rPr>
                <w:rFonts w:ascii="Times New Roman" w:hAnsi="Times New Roman"/>
                <w:sz w:val="24"/>
              </w:rPr>
            </w:pPr>
            <w:r w:rsidRPr="002D5536">
              <w:rPr>
                <w:rFonts w:ascii="Calibri" w:hAnsi="Calibri" w:cs="Calibri"/>
                <w:color w:val="252423"/>
                <w:lang w:val="en-IN"/>
              </w:rPr>
              <w:t>2021 Data Archive User Interface and Reporting for Cancelled Oasis Policies</w:t>
            </w:r>
            <w:r w:rsidRPr="002D5536">
              <w:rPr>
                <w:rFonts w:ascii="Calibri" w:hAnsi="Calibri" w:cs="Calibri"/>
                <w:color w:val="252423"/>
              </w:rPr>
              <w:t> </w:t>
            </w:r>
          </w:p>
        </w:tc>
        <w:tc>
          <w:tcPr>
            <w:tcW w:w="8010" w:type="dxa"/>
            <w:tcBorders>
              <w:top w:val="single" w:sz="6" w:space="0" w:color="EAEAEA"/>
              <w:left w:val="single" w:sz="6" w:space="0" w:color="EAEAEA"/>
              <w:bottom w:val="single" w:sz="6" w:space="0" w:color="EAEAEA"/>
              <w:right w:val="single" w:sz="6" w:space="0" w:color="EAEAEA"/>
            </w:tcBorders>
            <w:shd w:val="clear" w:color="auto" w:fill="FFFFFF"/>
          </w:tcPr>
          <w:p w14:paraId="7B3FD4E1" w14:textId="77777777" w:rsidR="0035763F" w:rsidRPr="002D5536" w:rsidRDefault="0035763F" w:rsidP="002D5536">
            <w:pPr>
              <w:spacing w:line="225" w:lineRule="atLeast"/>
              <w:textAlignment w:val="baseline"/>
              <w:rPr>
                <w:rFonts w:ascii="Calibri" w:hAnsi="Calibri" w:cs="Calibri"/>
                <w:color w:val="252423"/>
                <w:lang w:val="en-IN"/>
              </w:rPr>
            </w:pPr>
          </w:p>
        </w:tc>
      </w:tr>
      <w:tr w:rsidR="0035763F" w:rsidRPr="002D5536" w14:paraId="0F42182F" w14:textId="56B021E4" w:rsidTr="0035763F">
        <w:trPr>
          <w:trHeight w:val="225"/>
        </w:trPr>
        <w:tc>
          <w:tcPr>
            <w:tcW w:w="2153"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2D" w14:textId="77777777" w:rsidR="0035763F" w:rsidRPr="002D5536" w:rsidRDefault="0035763F" w:rsidP="002D5536">
            <w:pPr>
              <w:spacing w:line="225" w:lineRule="atLeast"/>
              <w:textAlignment w:val="baseline"/>
              <w:rPr>
                <w:rFonts w:ascii="Times New Roman" w:hAnsi="Times New Roman"/>
                <w:sz w:val="24"/>
              </w:rPr>
            </w:pPr>
            <w:r w:rsidRPr="002D5536">
              <w:rPr>
                <w:rFonts w:ascii="Calibri" w:hAnsi="Calibri" w:cs="Calibri"/>
                <w:b/>
                <w:bCs/>
                <w:color w:val="000000"/>
                <w:lang w:val="en-IN"/>
              </w:rPr>
              <w:t>Client Name</w:t>
            </w:r>
            <w:r w:rsidRPr="002D5536">
              <w:rPr>
                <w:rFonts w:ascii="Calibri" w:hAnsi="Calibri" w:cs="Calibri"/>
                <w:color w:val="000000"/>
              </w:rPr>
              <w:t> </w:t>
            </w:r>
          </w:p>
        </w:tc>
        <w:tc>
          <w:tcPr>
            <w:tcW w:w="801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2E" w14:textId="1E7C4683" w:rsidR="0035763F" w:rsidRPr="00662708" w:rsidRDefault="0035763F" w:rsidP="002D5536">
            <w:pPr>
              <w:spacing w:line="225" w:lineRule="atLeast"/>
              <w:textAlignment w:val="baseline"/>
              <w:rPr>
                <w:rFonts w:asciiTheme="minorHAnsi" w:hAnsiTheme="minorHAnsi" w:cstheme="minorHAnsi"/>
                <w:sz w:val="24"/>
              </w:rPr>
            </w:pPr>
            <w:r w:rsidRPr="00662708">
              <w:rPr>
                <w:rFonts w:asciiTheme="minorHAnsi" w:hAnsiTheme="minorHAnsi" w:cstheme="minorHAnsi"/>
                <w:color w:val="000000"/>
              </w:rPr>
              <w:t>GEICO </w:t>
            </w:r>
            <w:r w:rsidR="005B097B" w:rsidRPr="00662708">
              <w:rPr>
                <w:rFonts w:asciiTheme="minorHAnsi" w:hAnsiTheme="minorHAnsi" w:cstheme="minorHAnsi"/>
                <w:color w:val="000000"/>
              </w:rPr>
              <w:t>USA</w:t>
            </w:r>
          </w:p>
        </w:tc>
        <w:tc>
          <w:tcPr>
            <w:tcW w:w="8010" w:type="dxa"/>
            <w:tcBorders>
              <w:top w:val="single" w:sz="6" w:space="0" w:color="EAEAEA"/>
              <w:left w:val="single" w:sz="6" w:space="0" w:color="EAEAEA"/>
              <w:bottom w:val="single" w:sz="6" w:space="0" w:color="EAEAEA"/>
              <w:right w:val="single" w:sz="6" w:space="0" w:color="EAEAEA"/>
            </w:tcBorders>
            <w:shd w:val="clear" w:color="auto" w:fill="FFFFFF"/>
          </w:tcPr>
          <w:p w14:paraId="3E111E24" w14:textId="77777777" w:rsidR="0035763F" w:rsidRPr="002D5536" w:rsidRDefault="0035763F" w:rsidP="002D5536">
            <w:pPr>
              <w:spacing w:line="225" w:lineRule="atLeast"/>
              <w:textAlignment w:val="baseline"/>
              <w:rPr>
                <w:rFonts w:ascii="Calibri" w:hAnsi="Calibri" w:cs="Calibri"/>
                <w:color w:val="000000"/>
              </w:rPr>
            </w:pPr>
          </w:p>
        </w:tc>
      </w:tr>
      <w:tr w:rsidR="0035763F" w:rsidRPr="002D5536" w14:paraId="0F421832" w14:textId="1F07E8FE" w:rsidTr="0035763F">
        <w:trPr>
          <w:trHeight w:val="240"/>
        </w:trPr>
        <w:tc>
          <w:tcPr>
            <w:tcW w:w="2153"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30" w14:textId="77777777" w:rsidR="0035763F" w:rsidRPr="002D5536" w:rsidRDefault="0035763F" w:rsidP="002D5536">
            <w:pPr>
              <w:textAlignment w:val="baseline"/>
              <w:rPr>
                <w:rFonts w:ascii="Times New Roman" w:hAnsi="Times New Roman"/>
                <w:sz w:val="24"/>
              </w:rPr>
            </w:pPr>
            <w:r w:rsidRPr="002D5536">
              <w:rPr>
                <w:rFonts w:ascii="Calibri" w:hAnsi="Calibri" w:cs="Calibri"/>
                <w:b/>
                <w:bCs/>
                <w:color w:val="000000"/>
                <w:lang w:val="en-IN"/>
              </w:rPr>
              <w:t>Duration</w:t>
            </w:r>
            <w:r w:rsidRPr="002D5536">
              <w:rPr>
                <w:rFonts w:ascii="Calibri" w:hAnsi="Calibri" w:cs="Calibri"/>
                <w:color w:val="000000"/>
              </w:rPr>
              <w:t> </w:t>
            </w:r>
          </w:p>
        </w:tc>
        <w:tc>
          <w:tcPr>
            <w:tcW w:w="801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31" w14:textId="65953563" w:rsidR="0035763F" w:rsidRPr="002D5536" w:rsidRDefault="0035763F" w:rsidP="002D5536">
            <w:pPr>
              <w:textAlignment w:val="baseline"/>
              <w:rPr>
                <w:rFonts w:ascii="Times New Roman" w:hAnsi="Times New Roman"/>
                <w:sz w:val="24"/>
              </w:rPr>
            </w:pPr>
            <w:r w:rsidRPr="002D5536">
              <w:rPr>
                <w:rFonts w:ascii="Calibri" w:hAnsi="Calibri" w:cs="Calibri"/>
                <w:color w:val="000000"/>
              </w:rPr>
              <w:t>June 202</w:t>
            </w:r>
            <w:r w:rsidR="00020D32">
              <w:rPr>
                <w:rFonts w:ascii="Calibri" w:hAnsi="Calibri" w:cs="Calibri"/>
                <w:color w:val="000000"/>
              </w:rPr>
              <w:t>1</w:t>
            </w:r>
            <w:r w:rsidRPr="002D5536">
              <w:rPr>
                <w:rFonts w:ascii="Calibri" w:hAnsi="Calibri" w:cs="Calibri"/>
                <w:color w:val="000000"/>
              </w:rPr>
              <w:t>-Jan 202</w:t>
            </w:r>
            <w:r w:rsidR="00020D32">
              <w:rPr>
                <w:rFonts w:ascii="Calibri" w:hAnsi="Calibri" w:cs="Calibri"/>
                <w:color w:val="000000"/>
              </w:rPr>
              <w:t>2</w:t>
            </w:r>
            <w:r w:rsidRPr="002D5536">
              <w:rPr>
                <w:rFonts w:ascii="Calibri" w:hAnsi="Calibri" w:cs="Calibri"/>
                <w:color w:val="000000"/>
              </w:rPr>
              <w:t> </w:t>
            </w:r>
          </w:p>
        </w:tc>
        <w:tc>
          <w:tcPr>
            <w:tcW w:w="8010" w:type="dxa"/>
            <w:tcBorders>
              <w:top w:val="single" w:sz="6" w:space="0" w:color="EAEAEA"/>
              <w:left w:val="single" w:sz="6" w:space="0" w:color="EAEAEA"/>
              <w:bottom w:val="single" w:sz="6" w:space="0" w:color="EAEAEA"/>
              <w:right w:val="single" w:sz="6" w:space="0" w:color="EAEAEA"/>
            </w:tcBorders>
            <w:shd w:val="clear" w:color="auto" w:fill="FFFFFF"/>
          </w:tcPr>
          <w:p w14:paraId="0D822886" w14:textId="77777777" w:rsidR="0035763F" w:rsidRPr="002D5536" w:rsidRDefault="0035763F" w:rsidP="002D5536">
            <w:pPr>
              <w:textAlignment w:val="baseline"/>
              <w:rPr>
                <w:rFonts w:ascii="Calibri" w:hAnsi="Calibri" w:cs="Calibri"/>
                <w:color w:val="000000"/>
              </w:rPr>
            </w:pPr>
          </w:p>
        </w:tc>
      </w:tr>
      <w:tr w:rsidR="0035763F" w:rsidRPr="002D5536" w14:paraId="0F421835" w14:textId="549DC436" w:rsidTr="0035763F">
        <w:trPr>
          <w:trHeight w:val="225"/>
        </w:trPr>
        <w:tc>
          <w:tcPr>
            <w:tcW w:w="2153"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33" w14:textId="77777777" w:rsidR="0035763F" w:rsidRPr="002D5536" w:rsidRDefault="0035763F" w:rsidP="002D5536">
            <w:pPr>
              <w:spacing w:line="225" w:lineRule="atLeast"/>
              <w:textAlignment w:val="baseline"/>
              <w:rPr>
                <w:rFonts w:ascii="Times New Roman" w:hAnsi="Times New Roman"/>
                <w:sz w:val="24"/>
              </w:rPr>
            </w:pPr>
            <w:r w:rsidRPr="002D5536">
              <w:rPr>
                <w:rFonts w:ascii="Calibri" w:hAnsi="Calibri" w:cs="Calibri"/>
                <w:b/>
                <w:bCs/>
                <w:color w:val="000000"/>
                <w:lang w:val="en-IN"/>
              </w:rPr>
              <w:t>Role</w:t>
            </w:r>
            <w:r w:rsidRPr="002D5536">
              <w:rPr>
                <w:rFonts w:ascii="Calibri" w:hAnsi="Calibri" w:cs="Calibri"/>
                <w:color w:val="000000"/>
              </w:rPr>
              <w:t> </w:t>
            </w:r>
          </w:p>
        </w:tc>
        <w:tc>
          <w:tcPr>
            <w:tcW w:w="801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34" w14:textId="77777777" w:rsidR="0035763F" w:rsidRPr="002D5536" w:rsidRDefault="0035763F" w:rsidP="002D5536">
            <w:pPr>
              <w:spacing w:line="225" w:lineRule="atLeast"/>
              <w:textAlignment w:val="baseline"/>
              <w:rPr>
                <w:rFonts w:ascii="Times New Roman" w:hAnsi="Times New Roman"/>
                <w:sz w:val="24"/>
              </w:rPr>
            </w:pPr>
            <w:r w:rsidRPr="002D5536">
              <w:rPr>
                <w:rFonts w:ascii="Calibri" w:hAnsi="Calibri" w:cs="Calibri"/>
                <w:color w:val="000000"/>
                <w:lang w:val="en-IN"/>
              </w:rPr>
              <w:t>BI Developer</w:t>
            </w:r>
            <w:r w:rsidRPr="002D5536">
              <w:rPr>
                <w:rFonts w:ascii="Calibri" w:hAnsi="Calibri" w:cs="Calibri"/>
                <w:color w:val="000000"/>
              </w:rPr>
              <w:t> </w:t>
            </w:r>
          </w:p>
        </w:tc>
        <w:tc>
          <w:tcPr>
            <w:tcW w:w="8010" w:type="dxa"/>
            <w:tcBorders>
              <w:top w:val="single" w:sz="6" w:space="0" w:color="EAEAEA"/>
              <w:left w:val="single" w:sz="6" w:space="0" w:color="EAEAEA"/>
              <w:bottom w:val="single" w:sz="6" w:space="0" w:color="EAEAEA"/>
              <w:right w:val="single" w:sz="6" w:space="0" w:color="EAEAEA"/>
            </w:tcBorders>
            <w:shd w:val="clear" w:color="auto" w:fill="FFFFFF"/>
          </w:tcPr>
          <w:p w14:paraId="437D3424" w14:textId="77777777" w:rsidR="0035763F" w:rsidRPr="002D5536" w:rsidRDefault="0035763F" w:rsidP="002D5536">
            <w:pPr>
              <w:spacing w:line="225" w:lineRule="atLeast"/>
              <w:textAlignment w:val="baseline"/>
              <w:rPr>
                <w:rFonts w:ascii="Calibri" w:hAnsi="Calibri" w:cs="Calibri"/>
                <w:color w:val="000000"/>
                <w:lang w:val="en-IN"/>
              </w:rPr>
            </w:pPr>
          </w:p>
        </w:tc>
      </w:tr>
      <w:tr w:rsidR="0035763F" w:rsidRPr="002D5536" w14:paraId="0F421838" w14:textId="4EBEC6A0" w:rsidTr="0035763F">
        <w:trPr>
          <w:trHeight w:val="225"/>
        </w:trPr>
        <w:tc>
          <w:tcPr>
            <w:tcW w:w="2153"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36" w14:textId="77777777" w:rsidR="0035763F" w:rsidRPr="002D5536" w:rsidRDefault="0035763F" w:rsidP="002D5536">
            <w:pPr>
              <w:spacing w:line="225" w:lineRule="atLeast"/>
              <w:textAlignment w:val="baseline"/>
              <w:rPr>
                <w:rFonts w:ascii="Times New Roman" w:hAnsi="Times New Roman"/>
                <w:sz w:val="24"/>
              </w:rPr>
            </w:pPr>
            <w:r w:rsidRPr="002D5536">
              <w:rPr>
                <w:rFonts w:ascii="Calibri" w:hAnsi="Calibri" w:cs="Calibri"/>
                <w:b/>
                <w:bCs/>
                <w:color w:val="000000"/>
                <w:lang w:val="en-IN"/>
              </w:rPr>
              <w:t>Technology Solution</w:t>
            </w:r>
            <w:r w:rsidRPr="002D5536">
              <w:rPr>
                <w:rFonts w:ascii="Calibri" w:hAnsi="Calibri" w:cs="Calibri"/>
                <w:color w:val="000000"/>
              </w:rPr>
              <w:t> </w:t>
            </w:r>
          </w:p>
        </w:tc>
        <w:tc>
          <w:tcPr>
            <w:tcW w:w="801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37" w14:textId="77777777" w:rsidR="0035763F" w:rsidRPr="002D5536" w:rsidRDefault="0035763F" w:rsidP="002D5536">
            <w:pPr>
              <w:spacing w:line="225" w:lineRule="atLeast"/>
              <w:textAlignment w:val="baseline"/>
              <w:rPr>
                <w:rFonts w:ascii="Times New Roman" w:hAnsi="Times New Roman"/>
                <w:sz w:val="24"/>
              </w:rPr>
            </w:pPr>
            <w:r w:rsidRPr="002D5536">
              <w:rPr>
                <w:rFonts w:ascii="Calibri" w:hAnsi="Calibri" w:cs="Calibri"/>
                <w:color w:val="000000"/>
                <w:lang w:val="en-IN"/>
              </w:rPr>
              <w:t>Power Bi, MS SQL server, ADF.</w:t>
            </w:r>
            <w:r w:rsidRPr="002D5536">
              <w:rPr>
                <w:rFonts w:ascii="Calibri" w:hAnsi="Calibri" w:cs="Calibri"/>
                <w:color w:val="000000"/>
              </w:rPr>
              <w:t> </w:t>
            </w:r>
          </w:p>
        </w:tc>
        <w:tc>
          <w:tcPr>
            <w:tcW w:w="8010" w:type="dxa"/>
            <w:tcBorders>
              <w:top w:val="single" w:sz="6" w:space="0" w:color="EAEAEA"/>
              <w:left w:val="single" w:sz="6" w:space="0" w:color="EAEAEA"/>
              <w:bottom w:val="single" w:sz="6" w:space="0" w:color="EAEAEA"/>
              <w:right w:val="single" w:sz="6" w:space="0" w:color="EAEAEA"/>
            </w:tcBorders>
            <w:shd w:val="clear" w:color="auto" w:fill="FFFFFF"/>
          </w:tcPr>
          <w:p w14:paraId="07D6DA8B" w14:textId="77777777" w:rsidR="0035763F" w:rsidRPr="002D5536" w:rsidRDefault="0035763F" w:rsidP="002D5536">
            <w:pPr>
              <w:spacing w:line="225" w:lineRule="atLeast"/>
              <w:textAlignment w:val="baseline"/>
              <w:rPr>
                <w:rFonts w:ascii="Calibri" w:hAnsi="Calibri" w:cs="Calibri"/>
                <w:color w:val="000000"/>
                <w:lang w:val="en-IN"/>
              </w:rPr>
            </w:pPr>
          </w:p>
        </w:tc>
      </w:tr>
      <w:tr w:rsidR="0035763F" w:rsidRPr="002D5536" w14:paraId="0F421842" w14:textId="7143BFEE" w:rsidTr="0035763F">
        <w:trPr>
          <w:trHeight w:val="4410"/>
        </w:trPr>
        <w:tc>
          <w:tcPr>
            <w:tcW w:w="2153"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39" w14:textId="77777777" w:rsidR="0035763F" w:rsidRPr="002D5536" w:rsidRDefault="0035763F" w:rsidP="002D5536">
            <w:pPr>
              <w:textAlignment w:val="baseline"/>
              <w:rPr>
                <w:rFonts w:ascii="Times New Roman" w:hAnsi="Times New Roman"/>
                <w:sz w:val="24"/>
              </w:rPr>
            </w:pPr>
            <w:r w:rsidRPr="002D5536">
              <w:rPr>
                <w:rFonts w:ascii="Calibri" w:hAnsi="Calibri" w:cs="Calibri"/>
                <w:b/>
                <w:bCs/>
                <w:color w:val="000000"/>
                <w:lang w:val="en-IN"/>
              </w:rPr>
              <w:lastRenderedPageBreak/>
              <w:t>Responsibilities</w:t>
            </w:r>
            <w:r w:rsidRPr="002D5536">
              <w:rPr>
                <w:rFonts w:ascii="Calibri" w:hAnsi="Calibri" w:cs="Calibri"/>
                <w:color w:val="000000"/>
              </w:rPr>
              <w:t> </w:t>
            </w:r>
          </w:p>
        </w:tc>
        <w:tc>
          <w:tcPr>
            <w:tcW w:w="801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3A" w14:textId="77777777" w:rsidR="0035763F" w:rsidRPr="002D5536" w:rsidRDefault="0035763F" w:rsidP="002D5536">
            <w:pPr>
              <w:ind w:left="720"/>
              <w:textAlignment w:val="baseline"/>
              <w:rPr>
                <w:rFonts w:ascii="Times New Roman" w:hAnsi="Times New Roman"/>
                <w:sz w:val="24"/>
              </w:rPr>
            </w:pPr>
            <w:r w:rsidRPr="002D5536">
              <w:rPr>
                <w:rFonts w:ascii="Calibri" w:hAnsi="Calibri" w:cs="Calibri"/>
                <w:color w:val="000000"/>
              </w:rPr>
              <w:t> </w:t>
            </w:r>
          </w:p>
          <w:p w14:paraId="0F42183B" w14:textId="77777777" w:rsidR="0035763F" w:rsidRDefault="0035763F" w:rsidP="000F68BF">
            <w:pPr>
              <w:pStyle w:val="paragraph"/>
              <w:numPr>
                <w:ilvl w:val="0"/>
                <w:numId w:val="13"/>
              </w:numPr>
              <w:shd w:val="clear" w:color="auto" w:fill="FFFFFF"/>
              <w:spacing w:before="0" w:beforeAutospacing="0" w:after="0" w:afterAutospacing="0"/>
              <w:jc w:val="both"/>
              <w:textAlignment w:val="baseline"/>
              <w:rPr>
                <w:rFonts w:ascii="Verdana" w:hAnsi="Verdana"/>
                <w:sz w:val="21"/>
                <w:szCs w:val="21"/>
              </w:rPr>
            </w:pPr>
            <w:r>
              <w:rPr>
                <w:rStyle w:val="normaltextrun"/>
                <w:rFonts w:ascii="Calibri" w:hAnsi="Calibri" w:cs="Calibri"/>
                <w:color w:val="252423"/>
                <w:sz w:val="22"/>
                <w:szCs w:val="22"/>
              </w:rPr>
              <w:t>Collaborated with business users in requirement gathering, reviewing requirements and data sources for design, preparation of Field Mapping Document, development of Power BI UI Screen and testing with various scenarios with front end application over reporting and data visualization.</w:t>
            </w:r>
            <w:r>
              <w:rPr>
                <w:rStyle w:val="eop"/>
                <w:rFonts w:ascii="Calibri" w:hAnsi="Calibri" w:cs="Calibri"/>
                <w:color w:val="252423"/>
                <w:sz w:val="22"/>
                <w:szCs w:val="22"/>
              </w:rPr>
              <w:t> </w:t>
            </w:r>
          </w:p>
          <w:p w14:paraId="0F42183C" w14:textId="77777777" w:rsidR="0035763F" w:rsidRDefault="0035763F" w:rsidP="000F68BF">
            <w:pPr>
              <w:pStyle w:val="paragraph"/>
              <w:numPr>
                <w:ilvl w:val="0"/>
                <w:numId w:val="13"/>
              </w:numPr>
              <w:shd w:val="clear" w:color="auto" w:fill="FFFFFF"/>
              <w:spacing w:before="0" w:beforeAutospacing="0" w:after="0" w:afterAutospacing="0"/>
              <w:jc w:val="both"/>
              <w:textAlignment w:val="baseline"/>
              <w:rPr>
                <w:rFonts w:ascii="Verdana" w:hAnsi="Verdana"/>
                <w:sz w:val="21"/>
                <w:szCs w:val="21"/>
              </w:rPr>
            </w:pPr>
            <w:r>
              <w:rPr>
                <w:rStyle w:val="normaltextrun"/>
                <w:rFonts w:ascii="Calibri" w:hAnsi="Calibri" w:cs="Calibri"/>
                <w:color w:val="252423"/>
                <w:sz w:val="22"/>
                <w:szCs w:val="22"/>
              </w:rPr>
              <w:t>Involved in Data Loading and Validation using Azure Data Factory (ADF).</w:t>
            </w:r>
            <w:r>
              <w:rPr>
                <w:rStyle w:val="eop"/>
                <w:rFonts w:ascii="Calibri" w:hAnsi="Calibri" w:cs="Calibri"/>
                <w:color w:val="252423"/>
                <w:sz w:val="22"/>
                <w:szCs w:val="22"/>
              </w:rPr>
              <w:t> </w:t>
            </w:r>
          </w:p>
          <w:p w14:paraId="0F42183D" w14:textId="77777777" w:rsidR="0035763F" w:rsidRDefault="0035763F" w:rsidP="000F68BF">
            <w:pPr>
              <w:pStyle w:val="paragraph"/>
              <w:numPr>
                <w:ilvl w:val="0"/>
                <w:numId w:val="13"/>
              </w:numPr>
              <w:shd w:val="clear" w:color="auto" w:fill="FFFFFF"/>
              <w:spacing w:before="0" w:beforeAutospacing="0" w:after="0" w:afterAutospacing="0"/>
              <w:jc w:val="both"/>
              <w:textAlignment w:val="baseline"/>
              <w:rPr>
                <w:rFonts w:ascii="Verdana" w:hAnsi="Verdana"/>
                <w:sz w:val="21"/>
                <w:szCs w:val="21"/>
              </w:rPr>
            </w:pPr>
            <w:r>
              <w:rPr>
                <w:rStyle w:val="normaltextrun"/>
                <w:rFonts w:ascii="Calibri" w:hAnsi="Calibri" w:cs="Calibri"/>
                <w:color w:val="252423"/>
                <w:sz w:val="22"/>
                <w:szCs w:val="22"/>
              </w:rPr>
              <w:t xml:space="preserve">Developed Power BI UI Screen in Power BI Desktop and published them to Power BI Service in various Servers that allowed end users to understand the application using the required </w:t>
            </w:r>
            <w:proofErr w:type="gramStart"/>
            <w:r>
              <w:rPr>
                <w:rStyle w:val="normaltextrun"/>
                <w:rFonts w:ascii="Calibri" w:hAnsi="Calibri" w:cs="Calibri"/>
                <w:color w:val="252423"/>
                <w:sz w:val="22"/>
                <w:szCs w:val="22"/>
              </w:rPr>
              <w:t>criterions</w:t>
            </w:r>
            <w:proofErr w:type="gramEnd"/>
            <w:r>
              <w:rPr>
                <w:rStyle w:val="normaltextrun"/>
                <w:rFonts w:ascii="Calibri" w:hAnsi="Calibri" w:cs="Calibri"/>
                <w:color w:val="252423"/>
                <w:sz w:val="22"/>
                <w:szCs w:val="22"/>
              </w:rPr>
              <w:t>.  </w:t>
            </w:r>
            <w:r>
              <w:rPr>
                <w:rStyle w:val="eop"/>
                <w:rFonts w:ascii="Calibri" w:hAnsi="Calibri" w:cs="Calibri"/>
                <w:color w:val="252423"/>
                <w:sz w:val="22"/>
                <w:szCs w:val="22"/>
              </w:rPr>
              <w:t> </w:t>
            </w:r>
          </w:p>
          <w:p w14:paraId="0F42183E" w14:textId="77777777" w:rsidR="0035763F" w:rsidRPr="00A41F8F" w:rsidRDefault="0035763F" w:rsidP="000F68BF">
            <w:pPr>
              <w:pStyle w:val="paragraph"/>
              <w:numPr>
                <w:ilvl w:val="0"/>
                <w:numId w:val="13"/>
              </w:numPr>
              <w:shd w:val="clear" w:color="auto" w:fill="FFFFFF"/>
              <w:spacing w:before="0" w:beforeAutospacing="0" w:after="0" w:afterAutospacing="0"/>
              <w:textAlignment w:val="baseline"/>
              <w:rPr>
                <w:rStyle w:val="eop"/>
                <w:rFonts w:ascii="Verdana" w:hAnsi="Verdana"/>
                <w:sz w:val="21"/>
                <w:szCs w:val="21"/>
              </w:rPr>
            </w:pPr>
            <w:r>
              <w:rPr>
                <w:rStyle w:val="normaltextrun"/>
                <w:rFonts w:ascii="Calibri" w:hAnsi="Calibri" w:cs="Calibri"/>
                <w:color w:val="252423"/>
                <w:sz w:val="22"/>
                <w:szCs w:val="22"/>
              </w:rPr>
              <w:t>Worked extensively with DAX functions, Bookmarks, Custom and Dynamic Navigations, Error Messages, Data Modeling.</w:t>
            </w:r>
            <w:r>
              <w:rPr>
                <w:rStyle w:val="eop"/>
                <w:rFonts w:ascii="Calibri" w:hAnsi="Calibri" w:cs="Calibri"/>
                <w:color w:val="252423"/>
                <w:sz w:val="22"/>
                <w:szCs w:val="22"/>
              </w:rPr>
              <w:t> </w:t>
            </w:r>
          </w:p>
          <w:p w14:paraId="0F42183F" w14:textId="58ECAF57" w:rsidR="0035763F" w:rsidRDefault="0035763F" w:rsidP="000F68BF">
            <w:pPr>
              <w:pStyle w:val="paragraph"/>
              <w:numPr>
                <w:ilvl w:val="0"/>
                <w:numId w:val="13"/>
              </w:numPr>
              <w:shd w:val="clear" w:color="auto" w:fill="FFFFFF"/>
              <w:spacing w:before="0" w:beforeAutospacing="0" w:after="0" w:afterAutospacing="0"/>
              <w:textAlignment w:val="baseline"/>
              <w:rPr>
                <w:rFonts w:ascii="Verdana" w:hAnsi="Verdana"/>
                <w:sz w:val="21"/>
                <w:szCs w:val="21"/>
              </w:rPr>
            </w:pPr>
            <w:r>
              <w:rPr>
                <w:rStyle w:val="normaltextrun"/>
                <w:rFonts w:ascii="Calibri" w:hAnsi="Calibri" w:cs="Calibri"/>
                <w:color w:val="000000"/>
                <w:sz w:val="22"/>
                <w:szCs w:val="22"/>
              </w:rPr>
              <w:t>Involved in data modeling in</w:t>
            </w:r>
            <w:r>
              <w:rPr>
                <w:rStyle w:val="eop"/>
                <w:rFonts w:ascii="Calibri" w:hAnsi="Calibri" w:cs="Calibri"/>
                <w:color w:val="000000"/>
                <w:sz w:val="22"/>
                <w:szCs w:val="22"/>
              </w:rPr>
              <w:t xml:space="preserve"> like creating </w:t>
            </w:r>
            <w:proofErr w:type="gramStart"/>
            <w:r>
              <w:rPr>
                <w:rStyle w:val="eop"/>
                <w:rFonts w:ascii="Calibri" w:hAnsi="Calibri" w:cs="Calibri"/>
                <w:color w:val="000000"/>
                <w:sz w:val="22"/>
                <w:szCs w:val="22"/>
              </w:rPr>
              <w:t>relationship</w:t>
            </w:r>
            <w:proofErr w:type="gramEnd"/>
            <w:r>
              <w:rPr>
                <w:rStyle w:val="eop"/>
                <w:rFonts w:ascii="Calibri" w:hAnsi="Calibri" w:cs="Calibri"/>
                <w:color w:val="000000"/>
                <w:sz w:val="22"/>
                <w:szCs w:val="22"/>
              </w:rPr>
              <w:t xml:space="preserve"> between common tables, </w:t>
            </w:r>
            <w:proofErr w:type="gramStart"/>
            <w:r>
              <w:rPr>
                <w:rStyle w:val="eop"/>
                <w:rFonts w:ascii="Calibri" w:hAnsi="Calibri" w:cs="Calibri"/>
                <w:color w:val="000000"/>
                <w:sz w:val="22"/>
                <w:szCs w:val="22"/>
              </w:rPr>
              <w:t>optimize</w:t>
            </w:r>
            <w:proofErr w:type="gramEnd"/>
            <w:r>
              <w:rPr>
                <w:rStyle w:val="eop"/>
                <w:rFonts w:ascii="Calibri" w:hAnsi="Calibri" w:cs="Calibri"/>
                <w:color w:val="000000"/>
                <w:sz w:val="22"/>
                <w:szCs w:val="22"/>
              </w:rPr>
              <w:t xml:space="preserve"> data by hiding fields and sorting visualization, data configure many-to-many relationships, </w:t>
            </w:r>
            <w:r w:rsidR="00B62488">
              <w:rPr>
                <w:rStyle w:val="eop"/>
                <w:rFonts w:ascii="Calibri" w:hAnsi="Calibri" w:cs="Calibri"/>
                <w:color w:val="000000"/>
                <w:sz w:val="22"/>
                <w:szCs w:val="22"/>
              </w:rPr>
              <w:t>designing star</w:t>
            </w:r>
            <w:r>
              <w:rPr>
                <w:rStyle w:val="eop"/>
                <w:rFonts w:ascii="Calibri" w:hAnsi="Calibri" w:cs="Calibri"/>
                <w:color w:val="000000"/>
                <w:sz w:val="22"/>
                <w:szCs w:val="22"/>
              </w:rPr>
              <w:t xml:space="preserve"> schema, identifying the common columns, formatting </w:t>
            </w:r>
            <w:r w:rsidR="005B097B">
              <w:rPr>
                <w:rStyle w:val="eop"/>
                <w:rFonts w:ascii="Calibri" w:hAnsi="Calibri" w:cs="Calibri"/>
                <w:color w:val="000000"/>
                <w:sz w:val="22"/>
                <w:szCs w:val="22"/>
              </w:rPr>
              <w:t>time-based</w:t>
            </w:r>
            <w:r>
              <w:rPr>
                <w:rStyle w:val="eop"/>
                <w:rFonts w:ascii="Calibri" w:hAnsi="Calibri" w:cs="Calibri"/>
                <w:color w:val="000000"/>
                <w:sz w:val="22"/>
                <w:szCs w:val="22"/>
              </w:rPr>
              <w:t xml:space="preserve"> data for drill down, creating new fields from calculated columns.</w:t>
            </w:r>
          </w:p>
          <w:p w14:paraId="0F421840" w14:textId="77777777" w:rsidR="0035763F" w:rsidRDefault="0035763F" w:rsidP="000F68BF">
            <w:pPr>
              <w:pStyle w:val="paragraph"/>
              <w:numPr>
                <w:ilvl w:val="0"/>
                <w:numId w:val="13"/>
              </w:numPr>
              <w:shd w:val="clear" w:color="auto" w:fill="FFFFFF"/>
              <w:spacing w:before="0" w:beforeAutospacing="0" w:after="0" w:afterAutospacing="0"/>
              <w:jc w:val="both"/>
              <w:textAlignment w:val="baseline"/>
              <w:rPr>
                <w:rFonts w:ascii="Verdana" w:hAnsi="Verdana"/>
                <w:sz w:val="21"/>
                <w:szCs w:val="21"/>
              </w:rPr>
            </w:pPr>
            <w:r>
              <w:rPr>
                <w:rStyle w:val="normaltextrun"/>
                <w:rFonts w:ascii="Calibri" w:hAnsi="Calibri" w:cs="Calibri"/>
                <w:color w:val="252423"/>
                <w:sz w:val="22"/>
                <w:szCs w:val="22"/>
              </w:rPr>
              <w:t>Created Actions to navigate to various pages according to User requirements.</w:t>
            </w:r>
            <w:r>
              <w:rPr>
                <w:rStyle w:val="eop"/>
                <w:rFonts w:ascii="Calibri" w:hAnsi="Calibri" w:cs="Calibri"/>
                <w:color w:val="252423"/>
                <w:sz w:val="22"/>
                <w:szCs w:val="22"/>
              </w:rPr>
              <w:t> </w:t>
            </w:r>
          </w:p>
          <w:p w14:paraId="0F421841" w14:textId="77777777" w:rsidR="0035763F" w:rsidRPr="002D5536" w:rsidRDefault="0035763F" w:rsidP="006813EA">
            <w:pPr>
              <w:textAlignment w:val="baseline"/>
              <w:rPr>
                <w:rFonts w:ascii="Times New Roman" w:hAnsi="Times New Roman"/>
                <w:sz w:val="24"/>
              </w:rPr>
            </w:pPr>
            <w:r w:rsidRPr="002D5536">
              <w:rPr>
                <w:rFonts w:ascii="Calibri" w:hAnsi="Calibri" w:cs="Calibri"/>
                <w:color w:val="000000"/>
                <w:sz w:val="24"/>
              </w:rPr>
              <w:t> </w:t>
            </w:r>
          </w:p>
        </w:tc>
        <w:tc>
          <w:tcPr>
            <w:tcW w:w="8010" w:type="dxa"/>
            <w:tcBorders>
              <w:top w:val="single" w:sz="6" w:space="0" w:color="EAEAEA"/>
              <w:left w:val="single" w:sz="6" w:space="0" w:color="EAEAEA"/>
              <w:bottom w:val="single" w:sz="6" w:space="0" w:color="EAEAEA"/>
              <w:right w:val="single" w:sz="6" w:space="0" w:color="EAEAEA"/>
            </w:tcBorders>
            <w:shd w:val="clear" w:color="auto" w:fill="FFFFFF"/>
          </w:tcPr>
          <w:p w14:paraId="4F26FB61" w14:textId="77777777" w:rsidR="0035763F" w:rsidRPr="002D5536" w:rsidRDefault="0035763F" w:rsidP="002D5536">
            <w:pPr>
              <w:ind w:left="720"/>
              <w:textAlignment w:val="baseline"/>
              <w:rPr>
                <w:rFonts w:ascii="Calibri" w:hAnsi="Calibri" w:cs="Calibri"/>
                <w:color w:val="000000"/>
              </w:rPr>
            </w:pPr>
          </w:p>
        </w:tc>
      </w:tr>
    </w:tbl>
    <w:p w14:paraId="1BE8FC6F" w14:textId="77777777" w:rsidR="005629A3" w:rsidRDefault="005629A3" w:rsidP="002D5536">
      <w:pPr>
        <w:jc w:val="both"/>
        <w:textAlignment w:val="baseline"/>
        <w:rPr>
          <w:rFonts w:ascii="Calibri" w:hAnsi="Calibri" w:cs="Calibri"/>
          <w:color w:val="000000"/>
        </w:rPr>
      </w:pPr>
    </w:p>
    <w:p w14:paraId="0F421846" w14:textId="77777777" w:rsidR="002D5536" w:rsidRPr="002D5536" w:rsidRDefault="002D5536" w:rsidP="002D5536">
      <w:pPr>
        <w:jc w:val="both"/>
        <w:textAlignment w:val="baseline"/>
        <w:rPr>
          <w:rFonts w:ascii="Segoe UI" w:hAnsi="Segoe UI" w:cs="Segoe UI"/>
          <w:sz w:val="18"/>
          <w:szCs w:val="18"/>
        </w:rPr>
      </w:pPr>
    </w:p>
    <w:tbl>
      <w:tblPr>
        <w:tblW w:w="10182"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44"/>
        <w:gridCol w:w="7838"/>
      </w:tblGrid>
      <w:tr w:rsidR="002D5536" w:rsidRPr="002D5536" w14:paraId="0F421849" w14:textId="77777777" w:rsidTr="00F01AD2">
        <w:trPr>
          <w:trHeight w:val="255"/>
        </w:trPr>
        <w:tc>
          <w:tcPr>
            <w:tcW w:w="2344"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47" w14:textId="77777777" w:rsidR="002D5536" w:rsidRPr="002D5536" w:rsidRDefault="002D5536" w:rsidP="002D5536">
            <w:pPr>
              <w:spacing w:line="0" w:lineRule="atLeast"/>
              <w:textAlignment w:val="baseline"/>
              <w:rPr>
                <w:rFonts w:ascii="Times New Roman" w:hAnsi="Times New Roman"/>
                <w:sz w:val="24"/>
              </w:rPr>
            </w:pPr>
            <w:r w:rsidRPr="002D5536">
              <w:rPr>
                <w:rFonts w:ascii="Calibri" w:hAnsi="Calibri" w:cs="Calibri"/>
                <w:b/>
                <w:bCs/>
                <w:color w:val="000000"/>
                <w:lang w:val="en-IN"/>
              </w:rPr>
              <w:t>Project Name</w:t>
            </w:r>
            <w:r w:rsidRPr="002D5536">
              <w:rPr>
                <w:rFonts w:ascii="Calibri" w:hAnsi="Calibri" w:cs="Calibri"/>
                <w:color w:val="000000"/>
              </w:rPr>
              <w:t> </w:t>
            </w:r>
          </w:p>
        </w:tc>
        <w:tc>
          <w:tcPr>
            <w:tcW w:w="783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48" w14:textId="77777777" w:rsidR="002D5536" w:rsidRPr="002D5536" w:rsidRDefault="002D5536" w:rsidP="002D5536">
            <w:pPr>
              <w:spacing w:line="0" w:lineRule="atLeast"/>
              <w:textAlignment w:val="baseline"/>
              <w:rPr>
                <w:rFonts w:ascii="Times New Roman" w:hAnsi="Times New Roman"/>
                <w:sz w:val="24"/>
              </w:rPr>
            </w:pPr>
            <w:r w:rsidRPr="002D5536">
              <w:rPr>
                <w:rFonts w:ascii="Calibri" w:hAnsi="Calibri" w:cs="Calibri"/>
                <w:color w:val="000000"/>
              </w:rPr>
              <w:t>Mustang BI Reporting </w:t>
            </w:r>
          </w:p>
        </w:tc>
      </w:tr>
      <w:tr w:rsidR="002D5536" w:rsidRPr="002D5536" w14:paraId="0F42184C" w14:textId="77777777" w:rsidTr="00F01AD2">
        <w:trPr>
          <w:trHeight w:val="264"/>
        </w:trPr>
        <w:tc>
          <w:tcPr>
            <w:tcW w:w="2344"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4A" w14:textId="77777777" w:rsidR="002D5536" w:rsidRPr="002D5536" w:rsidRDefault="002D5536" w:rsidP="002D5536">
            <w:pPr>
              <w:spacing w:line="0" w:lineRule="atLeast"/>
              <w:textAlignment w:val="baseline"/>
              <w:rPr>
                <w:rFonts w:ascii="Times New Roman" w:hAnsi="Times New Roman"/>
                <w:sz w:val="24"/>
              </w:rPr>
            </w:pPr>
            <w:r w:rsidRPr="002D5536">
              <w:rPr>
                <w:rFonts w:ascii="Calibri" w:hAnsi="Calibri" w:cs="Calibri"/>
                <w:b/>
                <w:bCs/>
                <w:color w:val="000000"/>
                <w:lang w:val="en-IN"/>
              </w:rPr>
              <w:t>Client Name</w:t>
            </w:r>
            <w:r w:rsidRPr="002D5536">
              <w:rPr>
                <w:rFonts w:ascii="Calibri" w:hAnsi="Calibri" w:cs="Calibri"/>
                <w:color w:val="000000"/>
              </w:rPr>
              <w:t> </w:t>
            </w:r>
          </w:p>
        </w:tc>
        <w:tc>
          <w:tcPr>
            <w:tcW w:w="783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4B" w14:textId="77777777" w:rsidR="002D5536" w:rsidRPr="002D5536" w:rsidRDefault="002D5536" w:rsidP="002D5536">
            <w:pPr>
              <w:spacing w:line="0" w:lineRule="atLeast"/>
              <w:textAlignment w:val="baseline"/>
              <w:rPr>
                <w:rFonts w:ascii="Times New Roman" w:hAnsi="Times New Roman"/>
                <w:sz w:val="24"/>
              </w:rPr>
            </w:pPr>
            <w:r w:rsidRPr="002D5536">
              <w:rPr>
                <w:rFonts w:ascii="Calibri" w:hAnsi="Calibri" w:cs="Calibri"/>
                <w:color w:val="000000"/>
              </w:rPr>
              <w:t>Hiscox USA </w:t>
            </w:r>
          </w:p>
        </w:tc>
      </w:tr>
      <w:tr w:rsidR="002D5536" w:rsidRPr="002D5536" w14:paraId="0F42184F" w14:textId="77777777" w:rsidTr="00F01AD2">
        <w:trPr>
          <w:trHeight w:val="255"/>
        </w:trPr>
        <w:tc>
          <w:tcPr>
            <w:tcW w:w="2344"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4D" w14:textId="77777777" w:rsidR="002D5536" w:rsidRPr="002D5536" w:rsidRDefault="002D5536" w:rsidP="002D5536">
            <w:pPr>
              <w:spacing w:line="0" w:lineRule="atLeast"/>
              <w:textAlignment w:val="baseline"/>
              <w:rPr>
                <w:rFonts w:ascii="Times New Roman" w:hAnsi="Times New Roman"/>
                <w:sz w:val="24"/>
              </w:rPr>
            </w:pPr>
            <w:r w:rsidRPr="002D5536">
              <w:rPr>
                <w:rFonts w:ascii="Calibri" w:hAnsi="Calibri" w:cs="Calibri"/>
                <w:b/>
                <w:bCs/>
                <w:color w:val="000000"/>
                <w:lang w:val="en-IN"/>
              </w:rPr>
              <w:t>Duration</w:t>
            </w:r>
            <w:r w:rsidRPr="002D5536">
              <w:rPr>
                <w:rFonts w:ascii="Calibri" w:hAnsi="Calibri" w:cs="Calibri"/>
                <w:color w:val="000000"/>
              </w:rPr>
              <w:t> </w:t>
            </w:r>
          </w:p>
        </w:tc>
        <w:tc>
          <w:tcPr>
            <w:tcW w:w="783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4E" w14:textId="6091AA8F" w:rsidR="002D5536" w:rsidRPr="002D5536" w:rsidRDefault="002D5536" w:rsidP="002D5536">
            <w:pPr>
              <w:spacing w:line="0" w:lineRule="atLeast"/>
              <w:textAlignment w:val="baseline"/>
              <w:rPr>
                <w:rFonts w:ascii="Times New Roman" w:hAnsi="Times New Roman"/>
                <w:sz w:val="24"/>
              </w:rPr>
            </w:pPr>
            <w:r w:rsidRPr="002D5536">
              <w:rPr>
                <w:rFonts w:ascii="Calibri" w:hAnsi="Calibri" w:cs="Calibri"/>
                <w:color w:val="000000"/>
              </w:rPr>
              <w:t>Feb 2019-</w:t>
            </w:r>
            <w:r w:rsidR="00B4585B">
              <w:rPr>
                <w:rFonts w:ascii="Calibri" w:hAnsi="Calibri" w:cs="Calibri"/>
                <w:color w:val="000000"/>
              </w:rPr>
              <w:t xml:space="preserve">Dec </w:t>
            </w:r>
            <w:r w:rsidRPr="002D5536">
              <w:rPr>
                <w:rFonts w:ascii="Calibri" w:hAnsi="Calibri" w:cs="Calibri"/>
                <w:color w:val="000000"/>
              </w:rPr>
              <w:t>2020 </w:t>
            </w:r>
          </w:p>
        </w:tc>
      </w:tr>
      <w:tr w:rsidR="002D5536" w:rsidRPr="002D5536" w14:paraId="0F421852" w14:textId="77777777" w:rsidTr="00F01AD2">
        <w:trPr>
          <w:trHeight w:val="255"/>
        </w:trPr>
        <w:tc>
          <w:tcPr>
            <w:tcW w:w="2344"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50" w14:textId="77777777" w:rsidR="002D5536" w:rsidRPr="002D5536" w:rsidRDefault="002D5536" w:rsidP="002D5536">
            <w:pPr>
              <w:spacing w:line="0" w:lineRule="atLeast"/>
              <w:textAlignment w:val="baseline"/>
              <w:rPr>
                <w:rFonts w:ascii="Times New Roman" w:hAnsi="Times New Roman"/>
                <w:sz w:val="24"/>
              </w:rPr>
            </w:pPr>
            <w:r w:rsidRPr="002D5536">
              <w:rPr>
                <w:rFonts w:ascii="Calibri" w:hAnsi="Calibri" w:cs="Calibri"/>
                <w:b/>
                <w:bCs/>
                <w:color w:val="000000"/>
                <w:lang w:val="en-IN"/>
              </w:rPr>
              <w:t>Role</w:t>
            </w:r>
            <w:r w:rsidRPr="002D5536">
              <w:rPr>
                <w:rFonts w:ascii="Calibri" w:hAnsi="Calibri" w:cs="Calibri"/>
                <w:color w:val="000000"/>
              </w:rPr>
              <w:t> </w:t>
            </w:r>
          </w:p>
        </w:tc>
        <w:tc>
          <w:tcPr>
            <w:tcW w:w="783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51" w14:textId="77777777" w:rsidR="002D5536" w:rsidRPr="002D5536" w:rsidRDefault="002D5536" w:rsidP="002D5536">
            <w:pPr>
              <w:spacing w:line="0" w:lineRule="atLeast"/>
              <w:textAlignment w:val="baseline"/>
              <w:rPr>
                <w:rFonts w:ascii="Times New Roman" w:hAnsi="Times New Roman"/>
                <w:sz w:val="24"/>
              </w:rPr>
            </w:pPr>
            <w:r w:rsidRPr="002D5536">
              <w:rPr>
                <w:rFonts w:ascii="Calibri" w:hAnsi="Calibri" w:cs="Calibri"/>
                <w:color w:val="000000"/>
                <w:lang w:val="en-IN"/>
              </w:rPr>
              <w:t>BI Developer</w:t>
            </w:r>
            <w:r w:rsidRPr="002D5536">
              <w:rPr>
                <w:rFonts w:ascii="Calibri" w:hAnsi="Calibri" w:cs="Calibri"/>
                <w:color w:val="000000"/>
              </w:rPr>
              <w:t> </w:t>
            </w:r>
          </w:p>
        </w:tc>
      </w:tr>
      <w:tr w:rsidR="002D5536" w:rsidRPr="002D5536" w14:paraId="0F421855" w14:textId="77777777" w:rsidTr="00F01AD2">
        <w:trPr>
          <w:trHeight w:val="264"/>
        </w:trPr>
        <w:tc>
          <w:tcPr>
            <w:tcW w:w="2344"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53" w14:textId="77777777" w:rsidR="002D5536" w:rsidRPr="002D5536" w:rsidRDefault="002D5536" w:rsidP="002D5536">
            <w:pPr>
              <w:spacing w:line="0" w:lineRule="atLeast"/>
              <w:textAlignment w:val="baseline"/>
              <w:rPr>
                <w:rFonts w:ascii="Times New Roman" w:hAnsi="Times New Roman"/>
                <w:sz w:val="24"/>
              </w:rPr>
            </w:pPr>
            <w:r w:rsidRPr="002D5536">
              <w:rPr>
                <w:rFonts w:ascii="Calibri" w:hAnsi="Calibri" w:cs="Calibri"/>
                <w:b/>
                <w:bCs/>
                <w:color w:val="000000"/>
                <w:lang w:val="en-IN"/>
              </w:rPr>
              <w:t>Technology Solution</w:t>
            </w:r>
            <w:r w:rsidRPr="002D5536">
              <w:rPr>
                <w:rFonts w:ascii="Calibri" w:hAnsi="Calibri" w:cs="Calibri"/>
                <w:color w:val="000000"/>
              </w:rPr>
              <w:t> </w:t>
            </w:r>
          </w:p>
        </w:tc>
        <w:tc>
          <w:tcPr>
            <w:tcW w:w="783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54" w14:textId="77777777" w:rsidR="002D5536" w:rsidRPr="002D5536" w:rsidRDefault="002D5536" w:rsidP="002D5536">
            <w:pPr>
              <w:spacing w:line="0" w:lineRule="atLeast"/>
              <w:textAlignment w:val="baseline"/>
              <w:rPr>
                <w:rFonts w:ascii="Times New Roman" w:hAnsi="Times New Roman"/>
                <w:sz w:val="24"/>
              </w:rPr>
            </w:pPr>
            <w:r w:rsidRPr="002D5536">
              <w:rPr>
                <w:rFonts w:ascii="Calibri" w:hAnsi="Calibri" w:cs="Calibri"/>
                <w:color w:val="000000"/>
                <w:lang w:val="en-IN"/>
              </w:rPr>
              <w:t>Tableau, Oracle SQL server, Ms Excel.</w:t>
            </w:r>
            <w:r w:rsidRPr="002D5536">
              <w:rPr>
                <w:rFonts w:ascii="Calibri" w:hAnsi="Calibri" w:cs="Calibri"/>
                <w:color w:val="000000"/>
              </w:rPr>
              <w:t> </w:t>
            </w:r>
          </w:p>
        </w:tc>
      </w:tr>
      <w:tr w:rsidR="002D5536" w:rsidRPr="002D5536" w14:paraId="0F42185D" w14:textId="77777777" w:rsidTr="00F01AD2">
        <w:trPr>
          <w:trHeight w:val="3355"/>
        </w:trPr>
        <w:tc>
          <w:tcPr>
            <w:tcW w:w="2344"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56" w14:textId="77777777" w:rsidR="002D5536" w:rsidRPr="002D5536" w:rsidRDefault="002D5536" w:rsidP="002D5536">
            <w:pPr>
              <w:textAlignment w:val="baseline"/>
              <w:rPr>
                <w:rFonts w:ascii="Times New Roman" w:hAnsi="Times New Roman"/>
                <w:sz w:val="24"/>
              </w:rPr>
            </w:pPr>
            <w:r w:rsidRPr="002D5536">
              <w:rPr>
                <w:rFonts w:ascii="Calibri" w:hAnsi="Calibri" w:cs="Calibri"/>
                <w:b/>
                <w:bCs/>
                <w:color w:val="000000"/>
                <w:lang w:val="en-IN"/>
              </w:rPr>
              <w:t>Responsibilities</w:t>
            </w:r>
            <w:r w:rsidRPr="002D5536">
              <w:rPr>
                <w:rFonts w:ascii="Calibri" w:hAnsi="Calibri" w:cs="Calibri"/>
                <w:color w:val="000000"/>
              </w:rPr>
              <w:t> </w:t>
            </w:r>
          </w:p>
        </w:tc>
        <w:tc>
          <w:tcPr>
            <w:tcW w:w="783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57" w14:textId="77777777" w:rsidR="002D5536" w:rsidRPr="002D5536" w:rsidRDefault="002D5536" w:rsidP="002D5536">
            <w:pPr>
              <w:ind w:left="720"/>
              <w:textAlignment w:val="baseline"/>
              <w:rPr>
                <w:rFonts w:ascii="Times New Roman" w:hAnsi="Times New Roman"/>
                <w:sz w:val="24"/>
              </w:rPr>
            </w:pPr>
            <w:r w:rsidRPr="002D5536">
              <w:rPr>
                <w:rFonts w:ascii="Calibri" w:hAnsi="Calibri" w:cs="Calibri"/>
                <w:color w:val="000000"/>
              </w:rPr>
              <w:t> </w:t>
            </w:r>
          </w:p>
          <w:p w14:paraId="0F421858" w14:textId="77777777" w:rsidR="002D5536" w:rsidRPr="002D5536" w:rsidRDefault="002D5536" w:rsidP="002F17A6">
            <w:pPr>
              <w:pStyle w:val="ListParagraph"/>
              <w:numPr>
                <w:ilvl w:val="0"/>
                <w:numId w:val="14"/>
              </w:numPr>
              <w:textAlignment w:val="baseline"/>
              <w:rPr>
                <w:rFonts w:ascii="Calibri" w:hAnsi="Calibri" w:cs="Calibri"/>
                <w:szCs w:val="22"/>
              </w:rPr>
            </w:pPr>
            <w:r w:rsidRPr="002D5536">
              <w:rPr>
                <w:rFonts w:ascii="Calibri" w:hAnsi="Calibri" w:cs="Calibri"/>
                <w:color w:val="000000"/>
              </w:rPr>
              <w:t>Involved in requirement gathering, reviewing requirements and data sources for design, development of operational &amp; transactional reports and testing with various scenarios with front end application and production roles over reporting and data visualization. </w:t>
            </w:r>
          </w:p>
          <w:p w14:paraId="0F421859" w14:textId="77777777" w:rsidR="002D5536" w:rsidRPr="002D5536" w:rsidRDefault="002D5536" w:rsidP="002F17A6">
            <w:pPr>
              <w:pStyle w:val="ListParagraph"/>
              <w:numPr>
                <w:ilvl w:val="0"/>
                <w:numId w:val="14"/>
              </w:numPr>
              <w:textAlignment w:val="baseline"/>
              <w:rPr>
                <w:rFonts w:ascii="Calibri" w:hAnsi="Calibri" w:cs="Calibri"/>
                <w:szCs w:val="22"/>
              </w:rPr>
            </w:pPr>
            <w:r w:rsidRPr="002D5536">
              <w:rPr>
                <w:rFonts w:ascii="Calibri" w:hAnsi="Calibri" w:cs="Calibri"/>
                <w:color w:val="000000"/>
              </w:rPr>
              <w:t>Developed Business KPI dashboards in Tableau Desktop and published them on to Tableau Server that allowed end users to understand the data on the fly with the usage of quick filters for on demand needed information. </w:t>
            </w:r>
          </w:p>
          <w:p w14:paraId="0F42185A" w14:textId="77777777" w:rsidR="002D5536" w:rsidRPr="002D5536" w:rsidRDefault="002D5536" w:rsidP="002F17A6">
            <w:pPr>
              <w:pStyle w:val="ListParagraph"/>
              <w:numPr>
                <w:ilvl w:val="0"/>
                <w:numId w:val="14"/>
              </w:numPr>
              <w:textAlignment w:val="baseline"/>
              <w:rPr>
                <w:rFonts w:ascii="Calibri" w:hAnsi="Calibri" w:cs="Calibri"/>
                <w:szCs w:val="22"/>
              </w:rPr>
            </w:pPr>
            <w:r w:rsidRPr="002D5536">
              <w:rPr>
                <w:rFonts w:ascii="Calibri" w:hAnsi="Calibri" w:cs="Calibri"/>
                <w:color w:val="000000"/>
              </w:rPr>
              <w:t>Worked extensively with actions, calculations, parameters, Background images and maps. </w:t>
            </w:r>
          </w:p>
          <w:p w14:paraId="0F42185B" w14:textId="77777777" w:rsidR="002D5536" w:rsidRPr="002D5536" w:rsidRDefault="002D5536" w:rsidP="002F17A6">
            <w:pPr>
              <w:pStyle w:val="ListParagraph"/>
              <w:numPr>
                <w:ilvl w:val="0"/>
                <w:numId w:val="14"/>
              </w:numPr>
              <w:textAlignment w:val="baseline"/>
              <w:rPr>
                <w:rFonts w:ascii="Calibri" w:hAnsi="Calibri" w:cs="Calibri"/>
                <w:szCs w:val="22"/>
              </w:rPr>
            </w:pPr>
            <w:r w:rsidRPr="002D5536">
              <w:rPr>
                <w:rFonts w:ascii="Calibri" w:hAnsi="Calibri" w:cs="Calibri"/>
                <w:color w:val="000000"/>
                <w:lang w:val="en-IN"/>
              </w:rPr>
              <w:t>Created Actions to navigate to various pages according to User requirements.</w:t>
            </w:r>
            <w:r w:rsidRPr="002D5536">
              <w:rPr>
                <w:rFonts w:ascii="Calibri" w:hAnsi="Calibri" w:cs="Calibri"/>
                <w:color w:val="000000"/>
              </w:rPr>
              <w:t> </w:t>
            </w:r>
          </w:p>
          <w:p w14:paraId="0F42185C" w14:textId="77777777" w:rsidR="002D5536" w:rsidRPr="002D5536" w:rsidRDefault="002D5536" w:rsidP="002F17A6">
            <w:pPr>
              <w:pStyle w:val="ListParagraph"/>
              <w:numPr>
                <w:ilvl w:val="0"/>
                <w:numId w:val="14"/>
              </w:numPr>
              <w:textAlignment w:val="baseline"/>
              <w:rPr>
                <w:rFonts w:ascii="Calibri" w:hAnsi="Calibri" w:cs="Calibri"/>
                <w:sz w:val="24"/>
              </w:rPr>
            </w:pPr>
            <w:r w:rsidRPr="002D5536">
              <w:rPr>
                <w:rFonts w:ascii="Calibri" w:hAnsi="Calibri" w:cs="Calibri"/>
                <w:color w:val="000000"/>
              </w:rPr>
              <w:t>Utilized advanced features of tableau software to combine data from different connections together on one Dashboard and to filter data in multiple views at once. </w:t>
            </w:r>
          </w:p>
        </w:tc>
      </w:tr>
    </w:tbl>
    <w:p w14:paraId="3010F6B6" w14:textId="72F7CDAB" w:rsidR="00F01AD2" w:rsidRPr="00F01AD2" w:rsidRDefault="00F01AD2" w:rsidP="002D5536">
      <w:pPr>
        <w:textAlignment w:val="baseline"/>
        <w:rPr>
          <w:rFonts w:ascii="Calibri" w:hAnsi="Calibri" w:cs="Calibri"/>
          <w:color w:val="000000"/>
        </w:rPr>
      </w:pPr>
    </w:p>
    <w:p w14:paraId="0F42185F" w14:textId="77777777" w:rsidR="002D5536" w:rsidRPr="002D5536" w:rsidRDefault="002D5536" w:rsidP="002D5536">
      <w:pPr>
        <w:textAlignment w:val="baseline"/>
        <w:rPr>
          <w:rFonts w:ascii="Segoe UI" w:hAnsi="Segoe UI" w:cs="Segoe UI"/>
          <w:sz w:val="18"/>
          <w:szCs w:val="18"/>
        </w:rPr>
      </w:pPr>
      <w:r w:rsidRPr="002D5536">
        <w:rPr>
          <w:rFonts w:ascii="Calibri" w:hAnsi="Calibri" w:cs="Calibri"/>
          <w:color w:val="000000"/>
        </w:rPr>
        <w:t> </w:t>
      </w:r>
    </w:p>
    <w:tbl>
      <w:tblPr>
        <w:tblW w:w="10178" w:type="dxa"/>
        <w:tblInd w:w="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40"/>
        <w:gridCol w:w="7838"/>
      </w:tblGrid>
      <w:tr w:rsidR="002D5536" w:rsidRPr="002D5536" w14:paraId="0F421862" w14:textId="77777777" w:rsidTr="003C3906">
        <w:tc>
          <w:tcPr>
            <w:tcW w:w="234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60" w14:textId="77777777" w:rsidR="002D5536" w:rsidRPr="002D5536" w:rsidRDefault="002D5536" w:rsidP="002D5536">
            <w:pPr>
              <w:spacing w:line="0" w:lineRule="atLeast"/>
              <w:textAlignment w:val="baseline"/>
              <w:rPr>
                <w:rFonts w:ascii="Segoe UI" w:hAnsi="Segoe UI" w:cs="Segoe UI"/>
                <w:sz w:val="18"/>
                <w:szCs w:val="18"/>
              </w:rPr>
            </w:pPr>
            <w:r w:rsidRPr="002D5536">
              <w:rPr>
                <w:rFonts w:ascii="Calibri" w:hAnsi="Calibri" w:cs="Calibri"/>
                <w:b/>
                <w:bCs/>
                <w:color w:val="000000"/>
                <w:lang w:val="en-IN"/>
              </w:rPr>
              <w:t>Project Name</w:t>
            </w:r>
            <w:r w:rsidRPr="002D5536">
              <w:rPr>
                <w:rFonts w:ascii="Calibri" w:hAnsi="Calibri" w:cs="Calibri"/>
                <w:color w:val="000000"/>
              </w:rPr>
              <w:t> </w:t>
            </w:r>
          </w:p>
        </w:tc>
        <w:tc>
          <w:tcPr>
            <w:tcW w:w="783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61" w14:textId="0267E447" w:rsidR="002D5536" w:rsidRPr="002D5536" w:rsidRDefault="002D5536" w:rsidP="002D5536">
            <w:pPr>
              <w:spacing w:line="0" w:lineRule="atLeast"/>
              <w:textAlignment w:val="baseline"/>
              <w:rPr>
                <w:rFonts w:ascii="Segoe UI" w:hAnsi="Segoe UI" w:cs="Segoe UI"/>
                <w:sz w:val="18"/>
                <w:szCs w:val="18"/>
              </w:rPr>
            </w:pPr>
            <w:r w:rsidRPr="002D5536">
              <w:rPr>
                <w:rFonts w:ascii="Calibri" w:hAnsi="Calibri" w:cs="Calibri"/>
                <w:color w:val="171717"/>
                <w:lang w:val="en-IN"/>
              </w:rPr>
              <w:t>Sales Analytics</w:t>
            </w:r>
            <w:r w:rsidRPr="002D5536">
              <w:rPr>
                <w:rFonts w:ascii="Calibri" w:hAnsi="Calibri" w:cs="Calibri"/>
                <w:color w:val="171717"/>
              </w:rPr>
              <w:t> </w:t>
            </w:r>
          </w:p>
        </w:tc>
      </w:tr>
      <w:tr w:rsidR="002D5536" w:rsidRPr="002D5536" w14:paraId="0F421865" w14:textId="77777777" w:rsidTr="003C3906">
        <w:tc>
          <w:tcPr>
            <w:tcW w:w="234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63" w14:textId="77777777" w:rsidR="002D5536" w:rsidRPr="002D5536" w:rsidRDefault="002D5536" w:rsidP="002D5536">
            <w:pPr>
              <w:spacing w:line="0" w:lineRule="atLeast"/>
              <w:textAlignment w:val="baseline"/>
              <w:rPr>
                <w:rFonts w:ascii="Segoe UI" w:hAnsi="Segoe UI" w:cs="Segoe UI"/>
                <w:sz w:val="18"/>
                <w:szCs w:val="18"/>
              </w:rPr>
            </w:pPr>
            <w:r w:rsidRPr="002D5536">
              <w:rPr>
                <w:rFonts w:ascii="Calibri" w:hAnsi="Calibri" w:cs="Calibri"/>
                <w:b/>
                <w:bCs/>
                <w:color w:val="000000"/>
                <w:lang w:val="en-IN"/>
              </w:rPr>
              <w:t>Client Name</w:t>
            </w:r>
            <w:r w:rsidRPr="002D5536">
              <w:rPr>
                <w:rFonts w:ascii="Calibri" w:hAnsi="Calibri" w:cs="Calibri"/>
                <w:color w:val="000000"/>
              </w:rPr>
              <w:t> </w:t>
            </w:r>
          </w:p>
        </w:tc>
        <w:tc>
          <w:tcPr>
            <w:tcW w:w="783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64" w14:textId="1729C952" w:rsidR="002D5536" w:rsidRPr="002D5536" w:rsidRDefault="008000A1" w:rsidP="002D5536">
            <w:pPr>
              <w:spacing w:line="0" w:lineRule="atLeast"/>
              <w:textAlignment w:val="baseline"/>
              <w:rPr>
                <w:rFonts w:ascii="Segoe UI" w:hAnsi="Segoe UI" w:cs="Segoe UI"/>
                <w:sz w:val="18"/>
                <w:szCs w:val="18"/>
              </w:rPr>
            </w:pPr>
            <w:r>
              <w:rPr>
                <w:rFonts w:ascii="Calibri" w:hAnsi="Calibri" w:cs="Calibri"/>
                <w:color w:val="171717"/>
                <w:lang w:val="en-IN"/>
              </w:rPr>
              <w:t>LISTER Technologies</w:t>
            </w:r>
            <w:r w:rsidR="00D43FB0">
              <w:rPr>
                <w:rFonts w:ascii="Calibri" w:hAnsi="Calibri" w:cs="Calibri"/>
                <w:color w:val="171717"/>
                <w:lang w:val="en-IN"/>
              </w:rPr>
              <w:t xml:space="preserve"> Pvt Ltd</w:t>
            </w:r>
          </w:p>
        </w:tc>
      </w:tr>
      <w:tr w:rsidR="002D5536" w:rsidRPr="002D5536" w14:paraId="0F421868" w14:textId="77777777" w:rsidTr="003C3906">
        <w:tc>
          <w:tcPr>
            <w:tcW w:w="234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66" w14:textId="77777777" w:rsidR="002D5536" w:rsidRPr="002D5536" w:rsidRDefault="002D5536" w:rsidP="002D5536">
            <w:pPr>
              <w:spacing w:line="0" w:lineRule="atLeast"/>
              <w:textAlignment w:val="baseline"/>
              <w:rPr>
                <w:rFonts w:ascii="Segoe UI" w:hAnsi="Segoe UI" w:cs="Segoe UI"/>
                <w:sz w:val="18"/>
                <w:szCs w:val="18"/>
              </w:rPr>
            </w:pPr>
            <w:r w:rsidRPr="002D5536">
              <w:rPr>
                <w:rFonts w:ascii="Calibri" w:hAnsi="Calibri" w:cs="Calibri"/>
                <w:b/>
                <w:bCs/>
                <w:color w:val="000000"/>
                <w:lang w:val="en-IN"/>
              </w:rPr>
              <w:t>Duration</w:t>
            </w:r>
            <w:r w:rsidRPr="002D5536">
              <w:rPr>
                <w:rFonts w:ascii="Calibri" w:hAnsi="Calibri" w:cs="Calibri"/>
                <w:color w:val="000000"/>
              </w:rPr>
              <w:t> </w:t>
            </w:r>
          </w:p>
        </w:tc>
        <w:tc>
          <w:tcPr>
            <w:tcW w:w="783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67" w14:textId="77777777" w:rsidR="002D5536" w:rsidRPr="002D5536" w:rsidRDefault="002D5536" w:rsidP="002D5536">
            <w:pPr>
              <w:spacing w:line="0" w:lineRule="atLeast"/>
              <w:textAlignment w:val="baseline"/>
              <w:rPr>
                <w:rFonts w:ascii="Segoe UI" w:hAnsi="Segoe UI" w:cs="Segoe UI"/>
                <w:sz w:val="18"/>
                <w:szCs w:val="18"/>
              </w:rPr>
            </w:pPr>
            <w:r w:rsidRPr="002D5536">
              <w:rPr>
                <w:rFonts w:ascii="Calibri" w:hAnsi="Calibri" w:cs="Calibri"/>
                <w:color w:val="000000"/>
                <w:lang w:val="en-IN"/>
              </w:rPr>
              <w:t>Oct 2017 – Dec 2018</w:t>
            </w:r>
            <w:r w:rsidRPr="002D5536">
              <w:rPr>
                <w:rFonts w:ascii="Calibri" w:hAnsi="Calibri" w:cs="Calibri"/>
                <w:color w:val="000000"/>
              </w:rPr>
              <w:t> </w:t>
            </w:r>
          </w:p>
        </w:tc>
      </w:tr>
      <w:tr w:rsidR="002D5536" w:rsidRPr="002D5536" w14:paraId="0F42186B" w14:textId="77777777" w:rsidTr="003C3906">
        <w:tc>
          <w:tcPr>
            <w:tcW w:w="234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69" w14:textId="77777777" w:rsidR="002D5536" w:rsidRPr="002D5536" w:rsidRDefault="002D5536" w:rsidP="002D5536">
            <w:pPr>
              <w:spacing w:line="0" w:lineRule="atLeast"/>
              <w:textAlignment w:val="baseline"/>
              <w:rPr>
                <w:rFonts w:ascii="Segoe UI" w:hAnsi="Segoe UI" w:cs="Segoe UI"/>
                <w:sz w:val="18"/>
                <w:szCs w:val="18"/>
              </w:rPr>
            </w:pPr>
            <w:r w:rsidRPr="002D5536">
              <w:rPr>
                <w:rFonts w:ascii="Calibri" w:hAnsi="Calibri" w:cs="Calibri"/>
                <w:b/>
                <w:bCs/>
                <w:color w:val="000000"/>
                <w:lang w:val="en-IN"/>
              </w:rPr>
              <w:t>Role</w:t>
            </w:r>
            <w:r w:rsidRPr="002D5536">
              <w:rPr>
                <w:rFonts w:ascii="Calibri" w:hAnsi="Calibri" w:cs="Calibri"/>
                <w:color w:val="000000"/>
              </w:rPr>
              <w:t> </w:t>
            </w:r>
          </w:p>
        </w:tc>
        <w:tc>
          <w:tcPr>
            <w:tcW w:w="783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6A" w14:textId="77777777" w:rsidR="002D5536" w:rsidRPr="002D5536" w:rsidRDefault="002D5536" w:rsidP="002D5536">
            <w:pPr>
              <w:spacing w:line="0" w:lineRule="atLeast"/>
              <w:textAlignment w:val="baseline"/>
              <w:rPr>
                <w:rFonts w:ascii="Segoe UI" w:hAnsi="Segoe UI" w:cs="Segoe UI"/>
                <w:sz w:val="18"/>
                <w:szCs w:val="18"/>
              </w:rPr>
            </w:pPr>
            <w:r w:rsidRPr="002D5536">
              <w:rPr>
                <w:rFonts w:ascii="Calibri" w:hAnsi="Calibri" w:cs="Calibri"/>
                <w:color w:val="000000"/>
                <w:lang w:val="en-IN"/>
              </w:rPr>
              <w:t>Tableau Developer</w:t>
            </w:r>
            <w:r w:rsidRPr="002D5536">
              <w:rPr>
                <w:rFonts w:ascii="Calibri" w:hAnsi="Calibri" w:cs="Calibri"/>
                <w:color w:val="000000"/>
              </w:rPr>
              <w:t> </w:t>
            </w:r>
          </w:p>
        </w:tc>
      </w:tr>
      <w:tr w:rsidR="002D5536" w:rsidRPr="002D5536" w14:paraId="0F42186E" w14:textId="77777777" w:rsidTr="003C3906">
        <w:tc>
          <w:tcPr>
            <w:tcW w:w="234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6C" w14:textId="77777777" w:rsidR="002D5536" w:rsidRPr="002D5536" w:rsidRDefault="002D5536" w:rsidP="002D5536">
            <w:pPr>
              <w:spacing w:line="0" w:lineRule="atLeast"/>
              <w:textAlignment w:val="baseline"/>
              <w:rPr>
                <w:rFonts w:ascii="Segoe UI" w:hAnsi="Segoe UI" w:cs="Segoe UI"/>
                <w:sz w:val="18"/>
                <w:szCs w:val="18"/>
              </w:rPr>
            </w:pPr>
            <w:r w:rsidRPr="002D5536">
              <w:rPr>
                <w:rFonts w:ascii="Calibri" w:hAnsi="Calibri" w:cs="Calibri"/>
                <w:b/>
                <w:bCs/>
                <w:color w:val="000000"/>
                <w:lang w:val="en-IN"/>
              </w:rPr>
              <w:t>Technology Solution</w:t>
            </w:r>
            <w:r w:rsidRPr="002D5536">
              <w:rPr>
                <w:rFonts w:ascii="Calibri" w:hAnsi="Calibri" w:cs="Calibri"/>
                <w:color w:val="000000"/>
              </w:rPr>
              <w:t> </w:t>
            </w:r>
          </w:p>
        </w:tc>
        <w:tc>
          <w:tcPr>
            <w:tcW w:w="783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6D" w14:textId="77777777" w:rsidR="002D5536" w:rsidRPr="002D5536" w:rsidRDefault="002D5536" w:rsidP="002D5536">
            <w:pPr>
              <w:spacing w:line="0" w:lineRule="atLeast"/>
              <w:textAlignment w:val="baseline"/>
              <w:rPr>
                <w:rFonts w:ascii="Segoe UI" w:hAnsi="Segoe UI" w:cs="Segoe UI"/>
                <w:sz w:val="18"/>
                <w:szCs w:val="18"/>
              </w:rPr>
            </w:pPr>
            <w:r w:rsidRPr="002D5536">
              <w:rPr>
                <w:rFonts w:ascii="Calibri" w:hAnsi="Calibri" w:cs="Calibri"/>
                <w:color w:val="000000"/>
                <w:lang w:val="en-IN"/>
              </w:rPr>
              <w:t>Tableau, MS SQL server, Ms Excel.</w:t>
            </w:r>
            <w:r w:rsidRPr="002D5536">
              <w:rPr>
                <w:rFonts w:ascii="Calibri" w:hAnsi="Calibri" w:cs="Calibri"/>
                <w:color w:val="000000"/>
              </w:rPr>
              <w:t> </w:t>
            </w:r>
          </w:p>
        </w:tc>
      </w:tr>
      <w:tr w:rsidR="002D5536" w:rsidRPr="002D5536" w14:paraId="0F421879" w14:textId="77777777" w:rsidTr="003C3906">
        <w:trPr>
          <w:trHeight w:val="4620"/>
        </w:trPr>
        <w:tc>
          <w:tcPr>
            <w:tcW w:w="234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6F" w14:textId="77777777" w:rsidR="002D5536" w:rsidRPr="002D5536" w:rsidRDefault="002D5536" w:rsidP="002D5536">
            <w:pPr>
              <w:textAlignment w:val="baseline"/>
              <w:rPr>
                <w:rFonts w:ascii="Segoe UI" w:hAnsi="Segoe UI" w:cs="Segoe UI"/>
                <w:sz w:val="18"/>
                <w:szCs w:val="18"/>
              </w:rPr>
            </w:pPr>
            <w:r w:rsidRPr="002D5536">
              <w:rPr>
                <w:rFonts w:ascii="Calibri" w:hAnsi="Calibri" w:cs="Calibri"/>
                <w:b/>
                <w:bCs/>
                <w:color w:val="000000"/>
                <w:lang w:val="en-IN"/>
              </w:rPr>
              <w:lastRenderedPageBreak/>
              <w:t>Responsibilities</w:t>
            </w:r>
            <w:r w:rsidRPr="002D5536">
              <w:rPr>
                <w:rFonts w:ascii="Calibri" w:hAnsi="Calibri" w:cs="Calibri"/>
                <w:color w:val="000000"/>
              </w:rPr>
              <w:t> </w:t>
            </w:r>
          </w:p>
        </w:tc>
        <w:tc>
          <w:tcPr>
            <w:tcW w:w="783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70" w14:textId="77777777" w:rsidR="002D5536" w:rsidRPr="002D5536" w:rsidRDefault="002D5536" w:rsidP="002D5536">
            <w:pPr>
              <w:ind w:left="1080"/>
              <w:textAlignment w:val="baseline"/>
              <w:rPr>
                <w:rFonts w:ascii="Segoe UI" w:hAnsi="Segoe UI" w:cs="Segoe UI"/>
                <w:sz w:val="18"/>
                <w:szCs w:val="18"/>
              </w:rPr>
            </w:pPr>
            <w:r w:rsidRPr="002D5536">
              <w:rPr>
                <w:rFonts w:ascii="Calibri" w:hAnsi="Calibri" w:cs="Calibri"/>
              </w:rPr>
              <w:t> </w:t>
            </w:r>
          </w:p>
          <w:p w14:paraId="0F421871" w14:textId="77777777" w:rsidR="002D5536" w:rsidRPr="002D5536" w:rsidRDefault="002D5536" w:rsidP="002F17A6">
            <w:pPr>
              <w:pStyle w:val="ListParagraph"/>
              <w:numPr>
                <w:ilvl w:val="0"/>
                <w:numId w:val="15"/>
              </w:numPr>
              <w:textAlignment w:val="baseline"/>
              <w:rPr>
                <w:rFonts w:ascii="Calibri" w:hAnsi="Calibri" w:cs="Calibri"/>
                <w:szCs w:val="22"/>
              </w:rPr>
            </w:pPr>
            <w:r w:rsidRPr="002D5536">
              <w:rPr>
                <w:rFonts w:ascii="Calibri" w:hAnsi="Calibri" w:cs="Calibri"/>
                <w:lang w:val="en-IN"/>
              </w:rPr>
              <w:t>Collaborated with business users and members of the BI team, including business analysts, data warehouse developers, and managers, to design and develop as per requirement</w:t>
            </w:r>
            <w:r w:rsidRPr="002D5536">
              <w:rPr>
                <w:rFonts w:ascii="Calibri" w:hAnsi="Calibri" w:cs="Calibri"/>
                <w:color w:val="000000"/>
                <w:lang w:val="en-IN"/>
              </w:rPr>
              <w:t>.</w:t>
            </w:r>
            <w:r w:rsidRPr="002D5536">
              <w:rPr>
                <w:rFonts w:ascii="Calibri" w:hAnsi="Calibri" w:cs="Calibri"/>
                <w:color w:val="000000"/>
              </w:rPr>
              <w:t> </w:t>
            </w:r>
          </w:p>
          <w:p w14:paraId="0F421872" w14:textId="4BB92936" w:rsidR="002D5536" w:rsidRPr="002D5536" w:rsidRDefault="002D5536" w:rsidP="002F17A6">
            <w:pPr>
              <w:pStyle w:val="ListParagraph"/>
              <w:numPr>
                <w:ilvl w:val="0"/>
                <w:numId w:val="15"/>
              </w:numPr>
              <w:textAlignment w:val="baseline"/>
              <w:rPr>
                <w:rFonts w:ascii="Calibri" w:hAnsi="Calibri" w:cs="Calibri"/>
                <w:szCs w:val="22"/>
              </w:rPr>
            </w:pPr>
            <w:r w:rsidRPr="002D5536">
              <w:rPr>
                <w:rFonts w:ascii="Calibri" w:hAnsi="Calibri" w:cs="Calibri"/>
                <w:lang w:val="en-IN"/>
              </w:rPr>
              <w:t xml:space="preserve">Involved in reviewing business requirements and </w:t>
            </w:r>
            <w:r w:rsidR="000A405A" w:rsidRPr="002D5536">
              <w:rPr>
                <w:rFonts w:ascii="Calibri" w:hAnsi="Calibri" w:cs="Calibri"/>
                <w:lang w:val="en-IN"/>
              </w:rPr>
              <w:t>analysing</w:t>
            </w:r>
            <w:r w:rsidRPr="002D5536">
              <w:rPr>
                <w:rFonts w:ascii="Calibri" w:hAnsi="Calibri" w:cs="Calibri"/>
                <w:lang w:val="en-IN"/>
              </w:rPr>
              <w:t xml:space="preserve"> data sources form Excel/Oracle database, SQL.</w:t>
            </w:r>
            <w:r w:rsidRPr="002D5536">
              <w:rPr>
                <w:rFonts w:ascii="Calibri" w:hAnsi="Calibri" w:cs="Calibri"/>
              </w:rPr>
              <w:t> </w:t>
            </w:r>
          </w:p>
          <w:p w14:paraId="0F421873" w14:textId="786C7595" w:rsidR="002D5536" w:rsidRPr="002D5536" w:rsidRDefault="002D5536" w:rsidP="002F17A6">
            <w:pPr>
              <w:pStyle w:val="ListParagraph"/>
              <w:numPr>
                <w:ilvl w:val="0"/>
                <w:numId w:val="15"/>
              </w:numPr>
              <w:textAlignment w:val="baseline"/>
              <w:rPr>
                <w:rFonts w:ascii="Verdana" w:hAnsi="Verdana" w:cs="Segoe UI"/>
                <w:szCs w:val="22"/>
              </w:rPr>
            </w:pPr>
            <w:r w:rsidRPr="002D5536">
              <w:rPr>
                <w:rFonts w:ascii="Calibri" w:hAnsi="Calibri" w:cs="Calibri"/>
                <w:color w:val="000000"/>
                <w:lang w:val="en-IN"/>
              </w:rPr>
              <w:t xml:space="preserve">Collect the TSD (Technical Specification Document) and </w:t>
            </w:r>
            <w:r w:rsidR="00E24516" w:rsidRPr="002D5536">
              <w:rPr>
                <w:rFonts w:ascii="Calibri" w:hAnsi="Calibri" w:cs="Calibri"/>
                <w:color w:val="000000"/>
                <w:lang w:val="en-IN"/>
              </w:rPr>
              <w:t>Analysing</w:t>
            </w:r>
            <w:r w:rsidRPr="002D5536">
              <w:rPr>
                <w:rFonts w:ascii="Calibri" w:hAnsi="Calibri" w:cs="Calibri"/>
                <w:color w:val="000000"/>
                <w:lang w:val="en-IN"/>
              </w:rPr>
              <w:t xml:space="preserve"> the User requirement.</w:t>
            </w:r>
            <w:r w:rsidRPr="002D5536">
              <w:rPr>
                <w:rFonts w:ascii="Calibri" w:hAnsi="Calibri" w:cs="Calibri"/>
                <w:color w:val="000000"/>
              </w:rPr>
              <w:t> </w:t>
            </w:r>
          </w:p>
          <w:p w14:paraId="0F421874" w14:textId="77777777" w:rsidR="002D5536" w:rsidRPr="002D5536" w:rsidRDefault="002D5536" w:rsidP="002F17A6">
            <w:pPr>
              <w:pStyle w:val="ListParagraph"/>
              <w:numPr>
                <w:ilvl w:val="0"/>
                <w:numId w:val="15"/>
              </w:numPr>
              <w:textAlignment w:val="baseline"/>
              <w:rPr>
                <w:rFonts w:ascii="Calibri" w:hAnsi="Calibri" w:cs="Calibri"/>
                <w:szCs w:val="22"/>
              </w:rPr>
            </w:pPr>
            <w:r w:rsidRPr="002D5536">
              <w:rPr>
                <w:rFonts w:ascii="Calibri" w:hAnsi="Calibri" w:cs="Calibri"/>
                <w:lang w:val="en-IN"/>
              </w:rPr>
              <w:t>Created Prompts, customized Calculations, Conditions and Filter (Local, Global) for various analytical reports and dashboards.</w:t>
            </w:r>
            <w:r w:rsidRPr="002D5536">
              <w:rPr>
                <w:rFonts w:ascii="Calibri" w:hAnsi="Calibri" w:cs="Calibri"/>
              </w:rPr>
              <w:t> </w:t>
            </w:r>
          </w:p>
          <w:p w14:paraId="0F421875" w14:textId="77777777" w:rsidR="002D5536" w:rsidRPr="002D5536" w:rsidRDefault="002D5536" w:rsidP="002F17A6">
            <w:pPr>
              <w:pStyle w:val="ListParagraph"/>
              <w:numPr>
                <w:ilvl w:val="0"/>
                <w:numId w:val="15"/>
              </w:numPr>
              <w:textAlignment w:val="baseline"/>
              <w:rPr>
                <w:rFonts w:ascii="Calibri" w:hAnsi="Calibri" w:cs="Calibri"/>
                <w:szCs w:val="22"/>
              </w:rPr>
            </w:pPr>
            <w:r w:rsidRPr="002D5536">
              <w:rPr>
                <w:rFonts w:ascii="Calibri" w:hAnsi="Calibri" w:cs="Calibri"/>
                <w:color w:val="000000"/>
                <w:lang w:val="en-IN"/>
              </w:rPr>
              <w:t>Designed and Developed Tableau Reports, Documents, Dashboards and Scorecards as per specified requirements and timelines.</w:t>
            </w:r>
            <w:r w:rsidRPr="002D5536">
              <w:rPr>
                <w:rFonts w:ascii="Calibri" w:hAnsi="Calibri" w:cs="Calibri"/>
                <w:color w:val="000000"/>
              </w:rPr>
              <w:t> </w:t>
            </w:r>
          </w:p>
          <w:p w14:paraId="0F421876" w14:textId="77777777" w:rsidR="002D5536" w:rsidRPr="002D5536" w:rsidRDefault="002D5536" w:rsidP="002F17A6">
            <w:pPr>
              <w:pStyle w:val="ListParagraph"/>
              <w:numPr>
                <w:ilvl w:val="0"/>
                <w:numId w:val="15"/>
              </w:numPr>
              <w:textAlignment w:val="baseline"/>
              <w:rPr>
                <w:rFonts w:ascii="Calibri" w:hAnsi="Calibri" w:cs="Calibri"/>
                <w:szCs w:val="22"/>
              </w:rPr>
            </w:pPr>
            <w:r w:rsidRPr="002D5536">
              <w:rPr>
                <w:rFonts w:ascii="Calibri" w:hAnsi="Calibri" w:cs="Calibri"/>
                <w:color w:val="000000"/>
                <w:lang w:val="en-IN"/>
              </w:rPr>
              <w:t>Designed Quick filters, table calculations, calculated measures and parameters.</w:t>
            </w:r>
            <w:r w:rsidRPr="002D5536">
              <w:rPr>
                <w:rFonts w:ascii="Calibri" w:hAnsi="Calibri" w:cs="Calibri"/>
                <w:color w:val="000000"/>
              </w:rPr>
              <w:t> </w:t>
            </w:r>
          </w:p>
          <w:p w14:paraId="0F421877" w14:textId="77777777" w:rsidR="002D5536" w:rsidRPr="002D5536" w:rsidRDefault="002D5536" w:rsidP="002F17A6">
            <w:pPr>
              <w:pStyle w:val="ListParagraph"/>
              <w:numPr>
                <w:ilvl w:val="0"/>
                <w:numId w:val="15"/>
              </w:numPr>
              <w:textAlignment w:val="baseline"/>
              <w:rPr>
                <w:rFonts w:ascii="Calibri" w:hAnsi="Calibri" w:cs="Calibri"/>
                <w:szCs w:val="22"/>
              </w:rPr>
            </w:pPr>
            <w:r w:rsidRPr="002D5536">
              <w:rPr>
                <w:rFonts w:ascii="Calibri" w:hAnsi="Calibri" w:cs="Calibri"/>
                <w:color w:val="000000"/>
                <w:lang w:val="en-IN"/>
              </w:rPr>
              <w:t>Created Actions to navigate to various pages according to User requirements.</w:t>
            </w:r>
            <w:r w:rsidRPr="002D5536">
              <w:rPr>
                <w:rFonts w:ascii="Calibri" w:hAnsi="Calibri" w:cs="Calibri"/>
                <w:color w:val="000000"/>
              </w:rPr>
              <w:t> </w:t>
            </w:r>
          </w:p>
          <w:p w14:paraId="0F421878" w14:textId="77777777" w:rsidR="002D5536" w:rsidRPr="002D5536" w:rsidRDefault="002D5536" w:rsidP="002D5536">
            <w:pPr>
              <w:ind w:left="720"/>
              <w:textAlignment w:val="baseline"/>
              <w:rPr>
                <w:rFonts w:ascii="Segoe UI" w:hAnsi="Segoe UI" w:cs="Segoe UI"/>
                <w:sz w:val="18"/>
                <w:szCs w:val="18"/>
              </w:rPr>
            </w:pPr>
            <w:r w:rsidRPr="002D5536">
              <w:rPr>
                <w:rFonts w:ascii="Calibri" w:hAnsi="Calibri" w:cs="Calibri"/>
                <w:color w:val="000000"/>
                <w:sz w:val="24"/>
              </w:rPr>
              <w:t> </w:t>
            </w:r>
          </w:p>
        </w:tc>
      </w:tr>
    </w:tbl>
    <w:p w14:paraId="011A058B" w14:textId="77777777" w:rsidR="00C05679" w:rsidRDefault="00C05679" w:rsidP="008149BD">
      <w:pPr>
        <w:textAlignment w:val="baseline"/>
        <w:rPr>
          <w:rFonts w:ascii="Calibri" w:hAnsi="Calibri" w:cs="Calibri"/>
          <w:color w:val="000000"/>
        </w:rPr>
      </w:pPr>
    </w:p>
    <w:p w14:paraId="0F42187D" w14:textId="4667399D" w:rsidR="002D5536" w:rsidRPr="002D5536" w:rsidRDefault="002D5536" w:rsidP="002D5536">
      <w:pPr>
        <w:jc w:val="center"/>
        <w:textAlignment w:val="baseline"/>
        <w:rPr>
          <w:rFonts w:ascii="Segoe UI" w:hAnsi="Segoe UI" w:cs="Segoe UI"/>
          <w:sz w:val="18"/>
          <w:szCs w:val="18"/>
        </w:rPr>
      </w:pPr>
      <w:r w:rsidRPr="002D5536">
        <w:rPr>
          <w:rFonts w:ascii="Calibri" w:hAnsi="Calibri" w:cs="Calibri"/>
          <w:color w:val="000000"/>
        </w:rPr>
        <w:t> </w:t>
      </w:r>
    </w:p>
    <w:tbl>
      <w:tblPr>
        <w:tblW w:w="10253"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40"/>
        <w:gridCol w:w="7913"/>
      </w:tblGrid>
      <w:tr w:rsidR="002D5536" w:rsidRPr="002D5536" w14:paraId="0F421880" w14:textId="77777777" w:rsidTr="00D84447">
        <w:tc>
          <w:tcPr>
            <w:tcW w:w="234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7E" w14:textId="77777777" w:rsidR="002D5536" w:rsidRPr="002D5536" w:rsidRDefault="002D5536" w:rsidP="002D5536">
            <w:pPr>
              <w:spacing w:line="0" w:lineRule="atLeast"/>
              <w:textAlignment w:val="baseline"/>
              <w:rPr>
                <w:rFonts w:ascii="Times New Roman" w:hAnsi="Times New Roman"/>
                <w:sz w:val="24"/>
              </w:rPr>
            </w:pPr>
            <w:r w:rsidRPr="002D5536">
              <w:rPr>
                <w:rFonts w:ascii="Calibri" w:hAnsi="Calibri" w:cs="Calibri"/>
                <w:b/>
                <w:bCs/>
                <w:color w:val="000000"/>
                <w:lang w:val="en-IN"/>
              </w:rPr>
              <w:t>Project Name</w:t>
            </w:r>
            <w:r w:rsidRPr="002D5536">
              <w:rPr>
                <w:rFonts w:ascii="Calibri" w:hAnsi="Calibri" w:cs="Calibri"/>
                <w:color w:val="000000"/>
              </w:rPr>
              <w:t> </w:t>
            </w:r>
          </w:p>
        </w:tc>
        <w:tc>
          <w:tcPr>
            <w:tcW w:w="7913"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7F" w14:textId="77777777" w:rsidR="002D5536" w:rsidRPr="002D5536" w:rsidRDefault="002D5536" w:rsidP="002D5536">
            <w:pPr>
              <w:spacing w:line="0" w:lineRule="atLeast"/>
              <w:textAlignment w:val="baseline"/>
              <w:rPr>
                <w:rFonts w:ascii="Times New Roman" w:hAnsi="Times New Roman"/>
                <w:sz w:val="24"/>
              </w:rPr>
            </w:pPr>
            <w:r w:rsidRPr="002D5536">
              <w:rPr>
                <w:rFonts w:ascii="Calibri" w:hAnsi="Calibri" w:cs="Calibri"/>
                <w:color w:val="000000"/>
                <w:lang w:val="en-IN"/>
              </w:rPr>
              <w:t>BT Sales Analysis</w:t>
            </w:r>
            <w:r w:rsidRPr="002D5536">
              <w:rPr>
                <w:rFonts w:ascii="Calibri" w:hAnsi="Calibri" w:cs="Calibri"/>
                <w:color w:val="000000"/>
              </w:rPr>
              <w:t> </w:t>
            </w:r>
          </w:p>
        </w:tc>
      </w:tr>
      <w:tr w:rsidR="002D5536" w:rsidRPr="002D5536" w14:paraId="0F421883" w14:textId="77777777" w:rsidTr="00D84447">
        <w:tc>
          <w:tcPr>
            <w:tcW w:w="234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81" w14:textId="77777777" w:rsidR="002D5536" w:rsidRPr="002D5536" w:rsidRDefault="002D5536" w:rsidP="002D5536">
            <w:pPr>
              <w:spacing w:line="0" w:lineRule="atLeast"/>
              <w:textAlignment w:val="baseline"/>
              <w:rPr>
                <w:rFonts w:ascii="Times New Roman" w:hAnsi="Times New Roman"/>
                <w:sz w:val="24"/>
              </w:rPr>
            </w:pPr>
            <w:r w:rsidRPr="002D5536">
              <w:rPr>
                <w:rFonts w:ascii="Calibri" w:hAnsi="Calibri" w:cs="Calibri"/>
                <w:b/>
                <w:bCs/>
                <w:color w:val="000000"/>
                <w:lang w:val="en-IN"/>
              </w:rPr>
              <w:t>Client Name</w:t>
            </w:r>
            <w:r w:rsidRPr="002D5536">
              <w:rPr>
                <w:rFonts w:ascii="Calibri" w:hAnsi="Calibri" w:cs="Calibri"/>
                <w:color w:val="000000"/>
              </w:rPr>
              <w:t> </w:t>
            </w:r>
          </w:p>
        </w:tc>
        <w:tc>
          <w:tcPr>
            <w:tcW w:w="7913"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82" w14:textId="77777777" w:rsidR="002D5536" w:rsidRPr="002D5536" w:rsidRDefault="002D5536" w:rsidP="002D5536">
            <w:pPr>
              <w:spacing w:line="0" w:lineRule="atLeast"/>
              <w:textAlignment w:val="baseline"/>
              <w:rPr>
                <w:rFonts w:ascii="Times New Roman" w:hAnsi="Times New Roman"/>
                <w:sz w:val="24"/>
              </w:rPr>
            </w:pPr>
            <w:r w:rsidRPr="002D5536">
              <w:rPr>
                <w:rFonts w:ascii="Calibri" w:hAnsi="Calibri" w:cs="Calibri"/>
                <w:color w:val="000000"/>
                <w:lang w:val="en-IN"/>
              </w:rPr>
              <w:t>British Telecom</w:t>
            </w:r>
            <w:r w:rsidRPr="002D5536">
              <w:rPr>
                <w:rFonts w:ascii="Calibri" w:hAnsi="Calibri" w:cs="Calibri"/>
                <w:color w:val="000000"/>
              </w:rPr>
              <w:t> </w:t>
            </w:r>
          </w:p>
        </w:tc>
      </w:tr>
      <w:tr w:rsidR="002D5536" w:rsidRPr="002D5536" w14:paraId="0F421886" w14:textId="77777777" w:rsidTr="00D84447">
        <w:tc>
          <w:tcPr>
            <w:tcW w:w="234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84" w14:textId="77777777" w:rsidR="002D5536" w:rsidRPr="002D5536" w:rsidRDefault="002D5536" w:rsidP="002D5536">
            <w:pPr>
              <w:spacing w:line="0" w:lineRule="atLeast"/>
              <w:textAlignment w:val="baseline"/>
              <w:rPr>
                <w:rFonts w:ascii="Times New Roman" w:hAnsi="Times New Roman"/>
                <w:sz w:val="24"/>
              </w:rPr>
            </w:pPr>
            <w:r w:rsidRPr="002D5536">
              <w:rPr>
                <w:rFonts w:ascii="Calibri" w:hAnsi="Calibri" w:cs="Calibri"/>
                <w:b/>
                <w:bCs/>
                <w:color w:val="000000"/>
                <w:lang w:val="en-IN"/>
              </w:rPr>
              <w:t>Duration</w:t>
            </w:r>
            <w:r w:rsidRPr="002D5536">
              <w:rPr>
                <w:rFonts w:ascii="Calibri" w:hAnsi="Calibri" w:cs="Calibri"/>
                <w:color w:val="000000"/>
              </w:rPr>
              <w:t> </w:t>
            </w:r>
          </w:p>
        </w:tc>
        <w:tc>
          <w:tcPr>
            <w:tcW w:w="7913"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85" w14:textId="77777777" w:rsidR="002D5536" w:rsidRPr="002D5536" w:rsidRDefault="002D5536" w:rsidP="002D5536">
            <w:pPr>
              <w:spacing w:line="0" w:lineRule="atLeast"/>
              <w:textAlignment w:val="baseline"/>
              <w:rPr>
                <w:rFonts w:ascii="Times New Roman" w:hAnsi="Times New Roman"/>
                <w:sz w:val="24"/>
              </w:rPr>
            </w:pPr>
            <w:r w:rsidRPr="002D5536">
              <w:rPr>
                <w:rFonts w:ascii="Calibri" w:hAnsi="Calibri" w:cs="Calibri"/>
                <w:color w:val="000000"/>
                <w:lang w:val="en-IN"/>
              </w:rPr>
              <w:t>Aug 2015 – Oct 2016</w:t>
            </w:r>
            <w:r w:rsidRPr="002D5536">
              <w:rPr>
                <w:rFonts w:ascii="Calibri" w:hAnsi="Calibri" w:cs="Calibri"/>
                <w:color w:val="000000"/>
              </w:rPr>
              <w:t> </w:t>
            </w:r>
          </w:p>
        </w:tc>
      </w:tr>
      <w:tr w:rsidR="002D5536" w:rsidRPr="002D5536" w14:paraId="0F421889" w14:textId="77777777" w:rsidTr="00D84447">
        <w:tc>
          <w:tcPr>
            <w:tcW w:w="234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87" w14:textId="77777777" w:rsidR="002D5536" w:rsidRPr="002D5536" w:rsidRDefault="002D5536" w:rsidP="002D5536">
            <w:pPr>
              <w:spacing w:line="0" w:lineRule="atLeast"/>
              <w:textAlignment w:val="baseline"/>
              <w:rPr>
                <w:rFonts w:ascii="Times New Roman" w:hAnsi="Times New Roman"/>
                <w:sz w:val="24"/>
              </w:rPr>
            </w:pPr>
            <w:r w:rsidRPr="002D5536">
              <w:rPr>
                <w:rFonts w:ascii="Calibri" w:hAnsi="Calibri" w:cs="Calibri"/>
                <w:b/>
                <w:bCs/>
                <w:color w:val="000000"/>
                <w:lang w:val="en-IN"/>
              </w:rPr>
              <w:t>Role</w:t>
            </w:r>
            <w:r w:rsidRPr="002D5536">
              <w:rPr>
                <w:rFonts w:ascii="Calibri" w:hAnsi="Calibri" w:cs="Calibri"/>
                <w:color w:val="000000"/>
              </w:rPr>
              <w:t> </w:t>
            </w:r>
          </w:p>
        </w:tc>
        <w:tc>
          <w:tcPr>
            <w:tcW w:w="7913"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88" w14:textId="77777777" w:rsidR="002D5536" w:rsidRPr="002D5536" w:rsidRDefault="002D5536" w:rsidP="002D5536">
            <w:pPr>
              <w:spacing w:line="0" w:lineRule="atLeast"/>
              <w:textAlignment w:val="baseline"/>
              <w:rPr>
                <w:rFonts w:ascii="Times New Roman" w:hAnsi="Times New Roman"/>
                <w:sz w:val="24"/>
              </w:rPr>
            </w:pPr>
            <w:r w:rsidRPr="002D5536">
              <w:rPr>
                <w:rFonts w:ascii="Calibri" w:hAnsi="Calibri" w:cs="Calibri"/>
                <w:color w:val="000000"/>
                <w:lang w:val="en-IN"/>
              </w:rPr>
              <w:t>Tableau Developer</w:t>
            </w:r>
            <w:r w:rsidRPr="002D5536">
              <w:rPr>
                <w:rFonts w:ascii="Calibri" w:hAnsi="Calibri" w:cs="Calibri"/>
                <w:color w:val="000000"/>
              </w:rPr>
              <w:t> </w:t>
            </w:r>
          </w:p>
        </w:tc>
      </w:tr>
      <w:tr w:rsidR="002D5536" w:rsidRPr="002D5536" w14:paraId="0F42188C" w14:textId="77777777" w:rsidTr="00D84447">
        <w:tc>
          <w:tcPr>
            <w:tcW w:w="234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8A" w14:textId="77777777" w:rsidR="002D5536" w:rsidRPr="002D5536" w:rsidRDefault="002D5536" w:rsidP="002D5536">
            <w:pPr>
              <w:spacing w:line="0" w:lineRule="atLeast"/>
              <w:textAlignment w:val="baseline"/>
              <w:rPr>
                <w:rFonts w:ascii="Times New Roman" w:hAnsi="Times New Roman"/>
                <w:sz w:val="24"/>
              </w:rPr>
            </w:pPr>
            <w:r w:rsidRPr="002D5536">
              <w:rPr>
                <w:rFonts w:ascii="Calibri" w:hAnsi="Calibri" w:cs="Calibri"/>
                <w:b/>
                <w:bCs/>
                <w:color w:val="000000"/>
                <w:lang w:val="en-IN"/>
              </w:rPr>
              <w:t>Technology </w:t>
            </w:r>
            <w:r w:rsidRPr="002D5536">
              <w:rPr>
                <w:rFonts w:ascii="Calibri" w:hAnsi="Calibri" w:cs="Calibri"/>
                <w:color w:val="000000"/>
              </w:rPr>
              <w:t> </w:t>
            </w:r>
          </w:p>
        </w:tc>
        <w:tc>
          <w:tcPr>
            <w:tcW w:w="7913"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8B" w14:textId="35A7FFEC" w:rsidR="002D5536" w:rsidRPr="002D5536" w:rsidRDefault="002923A5" w:rsidP="002D5536">
            <w:pPr>
              <w:spacing w:line="0" w:lineRule="atLeast"/>
              <w:textAlignment w:val="baseline"/>
              <w:rPr>
                <w:rFonts w:ascii="Times New Roman" w:hAnsi="Times New Roman"/>
                <w:sz w:val="24"/>
              </w:rPr>
            </w:pPr>
            <w:r w:rsidRPr="002D5536">
              <w:rPr>
                <w:rFonts w:ascii="Calibri" w:hAnsi="Calibri" w:cs="Calibri"/>
                <w:color w:val="000000"/>
                <w:lang w:val="en-IN"/>
              </w:rPr>
              <w:t>Tableau, SQL</w:t>
            </w:r>
            <w:r w:rsidR="002D5536" w:rsidRPr="002D5536">
              <w:rPr>
                <w:rFonts w:ascii="Calibri" w:hAnsi="Calibri" w:cs="Calibri"/>
                <w:color w:val="000000"/>
                <w:lang w:val="en-IN"/>
              </w:rPr>
              <w:t xml:space="preserve"> server</w:t>
            </w:r>
            <w:r w:rsidR="002D5536" w:rsidRPr="002D5536">
              <w:rPr>
                <w:rFonts w:ascii="Calibri" w:hAnsi="Calibri" w:cs="Calibri"/>
                <w:color w:val="000000"/>
              </w:rPr>
              <w:t> </w:t>
            </w:r>
          </w:p>
        </w:tc>
      </w:tr>
      <w:tr w:rsidR="002D5536" w:rsidRPr="002D5536" w14:paraId="0F421897" w14:textId="77777777" w:rsidTr="00D84447">
        <w:tc>
          <w:tcPr>
            <w:tcW w:w="234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8D" w14:textId="77777777" w:rsidR="002D5536" w:rsidRPr="002D5536" w:rsidRDefault="002D5536" w:rsidP="002D5536">
            <w:pPr>
              <w:spacing w:line="0" w:lineRule="atLeast"/>
              <w:textAlignment w:val="baseline"/>
              <w:rPr>
                <w:rFonts w:ascii="Times New Roman" w:hAnsi="Times New Roman"/>
                <w:sz w:val="24"/>
              </w:rPr>
            </w:pPr>
            <w:r w:rsidRPr="002D5536">
              <w:rPr>
                <w:rFonts w:ascii="Calibri" w:hAnsi="Calibri" w:cs="Calibri"/>
                <w:b/>
                <w:bCs/>
                <w:color w:val="000000"/>
                <w:lang w:val="en-IN"/>
              </w:rPr>
              <w:t>Responsibilities</w:t>
            </w:r>
            <w:r w:rsidRPr="002D5536">
              <w:rPr>
                <w:rFonts w:ascii="Calibri" w:hAnsi="Calibri" w:cs="Calibri"/>
                <w:color w:val="000000"/>
              </w:rPr>
              <w:t> </w:t>
            </w:r>
          </w:p>
        </w:tc>
        <w:tc>
          <w:tcPr>
            <w:tcW w:w="7913"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42188E" w14:textId="77777777" w:rsidR="002D5536" w:rsidRPr="002D5536" w:rsidRDefault="002D5536" w:rsidP="002D5536">
            <w:pPr>
              <w:ind w:left="720"/>
              <w:textAlignment w:val="baseline"/>
              <w:rPr>
                <w:rFonts w:ascii="Times New Roman" w:hAnsi="Times New Roman"/>
                <w:sz w:val="24"/>
              </w:rPr>
            </w:pPr>
            <w:r w:rsidRPr="002D5536">
              <w:rPr>
                <w:rFonts w:ascii="Calibri" w:hAnsi="Calibri" w:cs="Calibri"/>
                <w:color w:val="000000"/>
              </w:rPr>
              <w:t> </w:t>
            </w:r>
          </w:p>
          <w:p w14:paraId="0F42188F" w14:textId="77777777" w:rsidR="002D5536" w:rsidRPr="002D5536" w:rsidRDefault="002D5536" w:rsidP="002F17A6">
            <w:pPr>
              <w:numPr>
                <w:ilvl w:val="0"/>
                <w:numId w:val="12"/>
              </w:numPr>
              <w:ind w:left="360" w:firstLine="0"/>
              <w:textAlignment w:val="baseline"/>
              <w:rPr>
                <w:rFonts w:ascii="Calibri" w:hAnsi="Calibri" w:cs="Calibri"/>
                <w:szCs w:val="22"/>
              </w:rPr>
            </w:pPr>
            <w:r w:rsidRPr="002D5536">
              <w:rPr>
                <w:rFonts w:ascii="Calibri" w:hAnsi="Calibri" w:cs="Calibri"/>
                <w:color w:val="000000"/>
              </w:rPr>
              <w:t xml:space="preserve">Understanding the functional and technical </w:t>
            </w:r>
            <w:proofErr w:type="gramStart"/>
            <w:r w:rsidRPr="002D5536">
              <w:rPr>
                <w:rFonts w:ascii="Calibri" w:hAnsi="Calibri" w:cs="Calibri"/>
                <w:color w:val="000000"/>
              </w:rPr>
              <w:t>specification</w:t>
            </w:r>
            <w:proofErr w:type="gramEnd"/>
            <w:r w:rsidRPr="002D5536">
              <w:rPr>
                <w:rFonts w:ascii="Calibri" w:hAnsi="Calibri" w:cs="Calibri"/>
                <w:color w:val="000000"/>
              </w:rPr>
              <w:t>. </w:t>
            </w:r>
          </w:p>
          <w:p w14:paraId="0F421890" w14:textId="77777777" w:rsidR="002D5536" w:rsidRPr="002D5536" w:rsidRDefault="002D5536" w:rsidP="002F17A6">
            <w:pPr>
              <w:numPr>
                <w:ilvl w:val="0"/>
                <w:numId w:val="12"/>
              </w:numPr>
              <w:ind w:left="360" w:firstLine="0"/>
              <w:textAlignment w:val="baseline"/>
              <w:rPr>
                <w:rFonts w:ascii="Calibri" w:hAnsi="Calibri" w:cs="Calibri"/>
                <w:szCs w:val="22"/>
              </w:rPr>
            </w:pPr>
            <w:r w:rsidRPr="002D5536">
              <w:rPr>
                <w:rFonts w:ascii="Calibri" w:hAnsi="Calibri" w:cs="Calibri"/>
                <w:color w:val="000000"/>
              </w:rPr>
              <w:t>Developed Business Intelligence dashboards as per business requirements by writing efficient SQL queries and using Tableau to create visualizations that tell a story. </w:t>
            </w:r>
          </w:p>
          <w:p w14:paraId="0F421891" w14:textId="77777777" w:rsidR="002D5536" w:rsidRPr="002D5536" w:rsidRDefault="002D5536" w:rsidP="002F17A6">
            <w:pPr>
              <w:numPr>
                <w:ilvl w:val="0"/>
                <w:numId w:val="12"/>
              </w:numPr>
              <w:ind w:left="360" w:firstLine="0"/>
              <w:textAlignment w:val="baseline"/>
              <w:rPr>
                <w:rFonts w:ascii="Calibri" w:hAnsi="Calibri" w:cs="Calibri"/>
                <w:szCs w:val="22"/>
              </w:rPr>
            </w:pPr>
            <w:r w:rsidRPr="002D5536">
              <w:rPr>
                <w:rFonts w:ascii="Calibri" w:hAnsi="Calibri" w:cs="Calibri"/>
                <w:color w:val="000000"/>
              </w:rPr>
              <w:t>Created complex dashboards which give deeper business insights. </w:t>
            </w:r>
          </w:p>
          <w:p w14:paraId="0F421892" w14:textId="77777777" w:rsidR="002D5536" w:rsidRPr="002D5536" w:rsidRDefault="002D5536" w:rsidP="002F17A6">
            <w:pPr>
              <w:numPr>
                <w:ilvl w:val="0"/>
                <w:numId w:val="12"/>
              </w:numPr>
              <w:ind w:left="360" w:firstLine="0"/>
              <w:textAlignment w:val="baseline"/>
              <w:rPr>
                <w:rFonts w:ascii="Calibri" w:hAnsi="Calibri" w:cs="Calibri"/>
                <w:szCs w:val="22"/>
              </w:rPr>
            </w:pPr>
            <w:r w:rsidRPr="002D5536">
              <w:rPr>
                <w:rFonts w:ascii="Calibri" w:hAnsi="Calibri" w:cs="Calibri"/>
                <w:color w:val="000000"/>
              </w:rPr>
              <w:t>Ensured complete accuracy and validity of data through testing and validation. </w:t>
            </w:r>
          </w:p>
          <w:p w14:paraId="0F421893" w14:textId="77777777" w:rsidR="002D5536" w:rsidRPr="002D5536" w:rsidRDefault="002D5536" w:rsidP="002F17A6">
            <w:pPr>
              <w:numPr>
                <w:ilvl w:val="0"/>
                <w:numId w:val="12"/>
              </w:numPr>
              <w:ind w:left="360" w:firstLine="0"/>
              <w:textAlignment w:val="baseline"/>
              <w:rPr>
                <w:rFonts w:ascii="Calibri" w:hAnsi="Calibri" w:cs="Calibri"/>
                <w:szCs w:val="22"/>
              </w:rPr>
            </w:pPr>
            <w:r w:rsidRPr="002D5536">
              <w:rPr>
                <w:rFonts w:ascii="Calibri" w:hAnsi="Calibri" w:cs="Calibri"/>
                <w:color w:val="000000"/>
              </w:rPr>
              <w:t>Ensuring the data sources are refreshed on daily basis. </w:t>
            </w:r>
          </w:p>
          <w:p w14:paraId="0F421894" w14:textId="77777777" w:rsidR="002D5536" w:rsidRPr="002D5536" w:rsidRDefault="002D5536" w:rsidP="002F17A6">
            <w:pPr>
              <w:numPr>
                <w:ilvl w:val="0"/>
                <w:numId w:val="12"/>
              </w:numPr>
              <w:ind w:left="360" w:firstLine="0"/>
              <w:textAlignment w:val="baseline"/>
              <w:rPr>
                <w:rFonts w:ascii="Calibri" w:hAnsi="Calibri" w:cs="Calibri"/>
                <w:sz w:val="24"/>
              </w:rPr>
            </w:pPr>
            <w:r w:rsidRPr="002D5536">
              <w:rPr>
                <w:rFonts w:ascii="Calibri" w:hAnsi="Calibri" w:cs="Calibri"/>
                <w:color w:val="000000"/>
              </w:rPr>
              <w:t>Performance optimization of dashboard</w:t>
            </w:r>
            <w:r w:rsidRPr="002D5536">
              <w:rPr>
                <w:rFonts w:ascii="Calibri" w:hAnsi="Calibri" w:cs="Calibri"/>
                <w:color w:val="000000"/>
                <w:sz w:val="24"/>
              </w:rPr>
              <w:t>. </w:t>
            </w:r>
          </w:p>
          <w:p w14:paraId="0F421895" w14:textId="77777777" w:rsidR="002D5536" w:rsidRPr="002D5536" w:rsidRDefault="002D5536" w:rsidP="002D5536">
            <w:pPr>
              <w:textAlignment w:val="baseline"/>
              <w:rPr>
                <w:rFonts w:ascii="Times New Roman" w:hAnsi="Times New Roman"/>
                <w:sz w:val="24"/>
              </w:rPr>
            </w:pPr>
            <w:r w:rsidRPr="002D5536">
              <w:rPr>
                <w:rFonts w:ascii="Calibri" w:hAnsi="Calibri" w:cs="Calibri"/>
                <w:color w:val="000000"/>
                <w:sz w:val="24"/>
              </w:rPr>
              <w:t> </w:t>
            </w:r>
          </w:p>
          <w:p w14:paraId="0F421896" w14:textId="77777777" w:rsidR="002D5536" w:rsidRPr="002D5536" w:rsidRDefault="002D5536" w:rsidP="002D5536">
            <w:pPr>
              <w:spacing w:line="0" w:lineRule="atLeast"/>
              <w:textAlignment w:val="baseline"/>
              <w:rPr>
                <w:rFonts w:ascii="Times New Roman" w:hAnsi="Times New Roman"/>
                <w:sz w:val="24"/>
              </w:rPr>
            </w:pPr>
            <w:r w:rsidRPr="002D5536">
              <w:rPr>
                <w:rFonts w:ascii="Calibri" w:hAnsi="Calibri" w:cs="Calibri"/>
                <w:color w:val="000000"/>
              </w:rPr>
              <w:t> </w:t>
            </w:r>
          </w:p>
        </w:tc>
      </w:tr>
    </w:tbl>
    <w:p w14:paraId="0F421898" w14:textId="77777777" w:rsidR="002D5536" w:rsidRPr="002D5536" w:rsidRDefault="002D5536" w:rsidP="002D5536">
      <w:pPr>
        <w:jc w:val="center"/>
        <w:textAlignment w:val="baseline"/>
        <w:rPr>
          <w:rFonts w:ascii="Segoe UI" w:hAnsi="Segoe UI" w:cs="Segoe UI"/>
          <w:sz w:val="18"/>
          <w:szCs w:val="18"/>
        </w:rPr>
      </w:pPr>
      <w:r w:rsidRPr="002D5536">
        <w:rPr>
          <w:rFonts w:ascii="Calibri" w:hAnsi="Calibri" w:cs="Calibri"/>
          <w:color w:val="000000"/>
        </w:rPr>
        <w:t> </w:t>
      </w:r>
    </w:p>
    <w:p w14:paraId="0F421899" w14:textId="77777777" w:rsidR="00752D2A" w:rsidRPr="002D5536" w:rsidRDefault="002D5536" w:rsidP="002D5536">
      <w:pPr>
        <w:jc w:val="center"/>
        <w:textAlignment w:val="baseline"/>
        <w:rPr>
          <w:rFonts w:ascii="Segoe UI" w:hAnsi="Segoe UI" w:cs="Segoe UI"/>
          <w:sz w:val="18"/>
          <w:szCs w:val="18"/>
        </w:rPr>
      </w:pPr>
      <w:r w:rsidRPr="002D5536">
        <w:rPr>
          <w:rFonts w:ascii="Calibri" w:hAnsi="Calibri" w:cs="Calibri"/>
          <w:color w:val="000000"/>
        </w:rPr>
        <w:t> </w:t>
      </w:r>
    </w:p>
    <w:sectPr w:rsidR="00752D2A" w:rsidRPr="002D5536" w:rsidSect="00F45AB6">
      <w:headerReference w:type="default" r:id="rId8"/>
      <w:footerReference w:type="default" r:id="rId9"/>
      <w:type w:val="continuous"/>
      <w:pgSz w:w="12240" w:h="15840" w:code="1"/>
      <w:pgMar w:top="1440" w:right="1080" w:bottom="1440" w:left="1080" w:header="270" w:footer="115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1670F" w14:textId="77777777" w:rsidR="00015D5F" w:rsidRDefault="00015D5F">
      <w:r>
        <w:separator/>
      </w:r>
    </w:p>
  </w:endnote>
  <w:endnote w:type="continuationSeparator" w:id="0">
    <w:p w14:paraId="7524B2FF" w14:textId="77777777" w:rsidR="00015D5F" w:rsidRDefault="00015D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218A2" w14:textId="77777777" w:rsidR="00F110AA" w:rsidRPr="00897664" w:rsidRDefault="00F110AA" w:rsidP="00897664">
    <w:pPr>
      <w:jc w:val="right"/>
      <w:rPr>
        <w:sz w:val="16"/>
      </w:rPr>
    </w:pPr>
    <w:r w:rsidRPr="00897664">
      <w:rPr>
        <w:color w:val="7F7F7F"/>
        <w:spacing w:val="60"/>
        <w:sz w:val="16"/>
      </w:rPr>
      <w:t>Page</w:t>
    </w:r>
    <w:r w:rsidRPr="00897664">
      <w:rPr>
        <w:sz w:val="16"/>
      </w:rPr>
      <w:t xml:space="preserve"> | </w:t>
    </w:r>
    <w:r w:rsidR="00D61075" w:rsidRPr="00897664">
      <w:rPr>
        <w:sz w:val="16"/>
      </w:rPr>
      <w:fldChar w:fldCharType="begin"/>
    </w:r>
    <w:r w:rsidRPr="00897664">
      <w:rPr>
        <w:sz w:val="16"/>
      </w:rPr>
      <w:instrText xml:space="preserve"> PAGE   \* MERGEFORMAT </w:instrText>
    </w:r>
    <w:r w:rsidR="00D61075" w:rsidRPr="00897664">
      <w:rPr>
        <w:sz w:val="16"/>
      </w:rPr>
      <w:fldChar w:fldCharType="separate"/>
    </w:r>
    <w:r w:rsidR="007B718C" w:rsidRPr="007B718C">
      <w:rPr>
        <w:b/>
        <w:bCs/>
        <w:noProof/>
        <w:sz w:val="16"/>
      </w:rPr>
      <w:t>1</w:t>
    </w:r>
    <w:r w:rsidR="00D61075" w:rsidRPr="00897664">
      <w:rPr>
        <w:b/>
        <w:bCs/>
        <w:noProof/>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6FC6A" w14:textId="77777777" w:rsidR="00015D5F" w:rsidRDefault="00015D5F">
      <w:r>
        <w:separator/>
      </w:r>
    </w:p>
  </w:footnote>
  <w:footnote w:type="continuationSeparator" w:id="0">
    <w:p w14:paraId="7AC7957D" w14:textId="77777777" w:rsidR="00015D5F" w:rsidRDefault="00015D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2189E" w14:textId="77777777" w:rsidR="00F110AA" w:rsidRDefault="00F110AA" w:rsidP="00897664">
    <w:pPr>
      <w:rPr>
        <w:rFonts w:ascii="Cambria" w:hAnsi="Cambria"/>
        <w:noProof/>
        <w:sz w:val="36"/>
      </w:rPr>
    </w:pPr>
    <w:r>
      <w:rPr>
        <w:noProof/>
      </w:rPr>
      <w:drawing>
        <wp:anchor distT="0" distB="0" distL="114300" distR="114300" simplePos="0" relativeHeight="251658752" behindDoc="0" locked="0" layoutInCell="1" allowOverlap="1" wp14:anchorId="0F4218A3" wp14:editId="0F4218A4">
          <wp:simplePos x="0" y="0"/>
          <wp:positionH relativeFrom="column">
            <wp:posOffset>4785779</wp:posOffset>
          </wp:positionH>
          <wp:positionV relativeFrom="paragraph">
            <wp:posOffset>-74295</wp:posOffset>
          </wp:positionV>
          <wp:extent cx="1180465" cy="765810"/>
          <wp:effectExtent l="0" t="0" r="635" b="0"/>
          <wp:wrapNone/>
          <wp:docPr id="9" name="Picture 3" descr="VM-Logo-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M-Logo-Small.jpg"/>
                  <pic:cNvPicPr>
                    <a:picLocks noChangeAspect="1" noChangeArrowheads="1"/>
                  </pic:cNvPicPr>
                </pic:nvPicPr>
                <pic:blipFill>
                  <a:blip r:embed="rId1">
                    <a:extLst>
                      <a:ext uri="{28A0092B-C50C-407E-A947-70E740481C1C}">
                        <a14:useLocalDpi xmlns:a14="http://schemas.microsoft.com/office/drawing/2010/main" val="0"/>
                      </a:ext>
                    </a:extLst>
                  </a:blip>
                  <a:srcRect l="10506" t="11708" r="11266" b="10226"/>
                  <a:stretch>
                    <a:fillRect/>
                  </a:stretch>
                </pic:blipFill>
                <pic:spPr bwMode="auto">
                  <a:xfrm>
                    <a:off x="0" y="0"/>
                    <a:ext cx="1180465" cy="765810"/>
                  </a:xfrm>
                  <a:prstGeom prst="rect">
                    <a:avLst/>
                  </a:prstGeom>
                  <a:noFill/>
                  <a:ln>
                    <a:noFill/>
                  </a:ln>
                </pic:spPr>
              </pic:pic>
            </a:graphicData>
          </a:graphic>
        </wp:anchor>
      </w:drawing>
    </w:r>
  </w:p>
  <w:p w14:paraId="0F42189F" w14:textId="77777777" w:rsidR="00F110AA" w:rsidRDefault="00F110AA" w:rsidP="00897664">
    <w:pPr>
      <w:rPr>
        <w:noProof/>
      </w:rPr>
    </w:pPr>
  </w:p>
  <w:p w14:paraId="0F4218A1" w14:textId="1A5D2D4A" w:rsidR="00F110AA" w:rsidRPr="0006003E" w:rsidRDefault="002F7A61" w:rsidP="00AA2333">
    <w:pPr>
      <w:suppressAutoHyphens/>
      <w:jc w:val="center"/>
      <w:rPr>
        <w:rFonts w:ascii="Times New Roman Bold" w:hAnsi="Times New Roman Bold"/>
        <w:b/>
        <w:noProof/>
        <w:sz w:val="28"/>
        <w:szCs w:val="28"/>
      </w:rPr>
    </w:pPr>
    <w:r>
      <w:rPr>
        <w:rFonts w:cs="Arial"/>
        <w:color w:val="000000" w:themeColor="text1"/>
        <w:sz w:val="32"/>
        <w:szCs w:val="32"/>
      </w:rPr>
      <w:t>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6AC236E2"/>
    <w:lvl w:ilvl="0">
      <w:start w:val="1"/>
      <w:numFmt w:val="decimal"/>
      <w:pStyle w:val="ListBullet1"/>
      <w:lvlText w:val="%1."/>
      <w:lvlJc w:val="left"/>
      <w:pPr>
        <w:tabs>
          <w:tab w:val="num" w:pos="1440"/>
        </w:tabs>
        <w:ind w:left="1440" w:hanging="360"/>
      </w:pPr>
    </w:lvl>
  </w:abstractNum>
  <w:abstractNum w:abstractNumId="1" w15:restartNumberingAfterBreak="0">
    <w:nsid w:val="00000002"/>
    <w:multiLevelType w:val="singleLevel"/>
    <w:tmpl w:val="00000002"/>
    <w:name w:val="WW8Num2"/>
    <w:lvl w:ilvl="0">
      <w:start w:val="1"/>
      <w:numFmt w:val="bullet"/>
      <w:lvlText w:val=""/>
      <w:lvlJc w:val="left"/>
      <w:pPr>
        <w:tabs>
          <w:tab w:val="num" w:pos="0"/>
        </w:tabs>
        <w:ind w:left="0" w:firstLine="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6"/>
    <w:multiLevelType w:val="singleLevel"/>
    <w:tmpl w:val="00000006"/>
    <w:name w:val="WW8Num6"/>
    <w:lvl w:ilvl="0">
      <w:start w:val="1"/>
      <w:numFmt w:val="bullet"/>
      <w:lvlText w:val=""/>
      <w:lvlJc w:val="left"/>
      <w:pPr>
        <w:tabs>
          <w:tab w:val="num" w:pos="360"/>
        </w:tabs>
        <w:ind w:left="360" w:hanging="360"/>
      </w:pPr>
      <w:rPr>
        <w:rFonts w:ascii="Symbol" w:hAnsi="Symbol"/>
      </w:rPr>
    </w:lvl>
  </w:abstractNum>
  <w:abstractNum w:abstractNumId="5" w15:restartNumberingAfterBreak="0">
    <w:nsid w:val="0000000A"/>
    <w:multiLevelType w:val="singleLevel"/>
    <w:tmpl w:val="0000000A"/>
    <w:name w:val="WW8Num10"/>
    <w:lvl w:ilvl="0">
      <w:start w:val="1"/>
      <w:numFmt w:val="bullet"/>
      <w:lvlText w:val=""/>
      <w:lvlJc w:val="left"/>
      <w:pPr>
        <w:tabs>
          <w:tab w:val="num" w:pos="360"/>
        </w:tabs>
        <w:ind w:left="360" w:hanging="360"/>
      </w:pPr>
      <w:rPr>
        <w:rFonts w:ascii="Symbol" w:hAnsi="Symbol" w:cs="Times New Roman"/>
        <w:color w:val="000000"/>
      </w:rPr>
    </w:lvl>
  </w:abstractNum>
  <w:abstractNum w:abstractNumId="6" w15:restartNumberingAfterBreak="0">
    <w:nsid w:val="0000000E"/>
    <w:multiLevelType w:val="singleLevel"/>
    <w:tmpl w:val="0000000E"/>
    <w:name w:val="WW8Num14"/>
    <w:lvl w:ilvl="0">
      <w:start w:val="1"/>
      <w:numFmt w:val="bullet"/>
      <w:lvlText w:val=""/>
      <w:lvlJc w:val="left"/>
      <w:pPr>
        <w:tabs>
          <w:tab w:val="num" w:pos="720"/>
        </w:tabs>
        <w:ind w:left="720" w:hanging="360"/>
      </w:pPr>
      <w:rPr>
        <w:rFonts w:ascii="Symbol" w:hAnsi="Symbol"/>
      </w:rPr>
    </w:lvl>
  </w:abstractNum>
  <w:abstractNum w:abstractNumId="7" w15:restartNumberingAfterBreak="0">
    <w:nsid w:val="0F4D3E08"/>
    <w:multiLevelType w:val="hybridMultilevel"/>
    <w:tmpl w:val="D518928E"/>
    <w:lvl w:ilvl="0" w:tplc="0394934A">
      <w:start w:val="1"/>
      <w:numFmt w:val="bullet"/>
      <w:pStyle w:val="ListBullet2b"/>
      <w:lvlText w:val=""/>
      <w:lvlJc w:val="left"/>
      <w:pPr>
        <w:tabs>
          <w:tab w:val="num" w:pos="360"/>
        </w:tabs>
        <w:ind w:left="360" w:hanging="360"/>
      </w:pPr>
      <w:rPr>
        <w:rFonts w:ascii="Symbol" w:hAnsi="Symbol" w:hint="default"/>
      </w:rPr>
    </w:lvl>
    <w:lvl w:ilvl="1" w:tplc="12746764" w:tentative="1">
      <w:start w:val="1"/>
      <w:numFmt w:val="bullet"/>
      <w:lvlText w:val="o"/>
      <w:lvlJc w:val="left"/>
      <w:pPr>
        <w:tabs>
          <w:tab w:val="num" w:pos="1440"/>
        </w:tabs>
        <w:ind w:left="1440" w:hanging="360"/>
      </w:pPr>
      <w:rPr>
        <w:rFonts w:ascii="Courier New" w:hAnsi="Courier New" w:hint="default"/>
      </w:rPr>
    </w:lvl>
    <w:lvl w:ilvl="2" w:tplc="BD04E17A" w:tentative="1">
      <w:start w:val="1"/>
      <w:numFmt w:val="bullet"/>
      <w:lvlText w:val=""/>
      <w:lvlJc w:val="left"/>
      <w:pPr>
        <w:tabs>
          <w:tab w:val="num" w:pos="2160"/>
        </w:tabs>
        <w:ind w:left="2160" w:hanging="360"/>
      </w:pPr>
      <w:rPr>
        <w:rFonts w:ascii="Wingdings" w:hAnsi="Wingdings" w:hint="default"/>
      </w:rPr>
    </w:lvl>
    <w:lvl w:ilvl="3" w:tplc="82A694F2" w:tentative="1">
      <w:start w:val="1"/>
      <w:numFmt w:val="bullet"/>
      <w:lvlText w:val=""/>
      <w:lvlJc w:val="left"/>
      <w:pPr>
        <w:tabs>
          <w:tab w:val="num" w:pos="2880"/>
        </w:tabs>
        <w:ind w:left="2880" w:hanging="360"/>
      </w:pPr>
      <w:rPr>
        <w:rFonts w:ascii="Symbol" w:hAnsi="Symbol" w:hint="default"/>
      </w:rPr>
    </w:lvl>
    <w:lvl w:ilvl="4" w:tplc="7B2EF64C" w:tentative="1">
      <w:start w:val="1"/>
      <w:numFmt w:val="bullet"/>
      <w:lvlText w:val="o"/>
      <w:lvlJc w:val="left"/>
      <w:pPr>
        <w:tabs>
          <w:tab w:val="num" w:pos="3600"/>
        </w:tabs>
        <w:ind w:left="3600" w:hanging="360"/>
      </w:pPr>
      <w:rPr>
        <w:rFonts w:ascii="Courier New" w:hAnsi="Courier New" w:hint="default"/>
      </w:rPr>
    </w:lvl>
    <w:lvl w:ilvl="5" w:tplc="8AFC53D8" w:tentative="1">
      <w:start w:val="1"/>
      <w:numFmt w:val="bullet"/>
      <w:lvlText w:val=""/>
      <w:lvlJc w:val="left"/>
      <w:pPr>
        <w:tabs>
          <w:tab w:val="num" w:pos="4320"/>
        </w:tabs>
        <w:ind w:left="4320" w:hanging="360"/>
      </w:pPr>
      <w:rPr>
        <w:rFonts w:ascii="Wingdings" w:hAnsi="Wingdings" w:hint="default"/>
      </w:rPr>
    </w:lvl>
    <w:lvl w:ilvl="6" w:tplc="E0D87638" w:tentative="1">
      <w:start w:val="1"/>
      <w:numFmt w:val="bullet"/>
      <w:lvlText w:val=""/>
      <w:lvlJc w:val="left"/>
      <w:pPr>
        <w:tabs>
          <w:tab w:val="num" w:pos="5040"/>
        </w:tabs>
        <w:ind w:left="5040" w:hanging="360"/>
      </w:pPr>
      <w:rPr>
        <w:rFonts w:ascii="Symbol" w:hAnsi="Symbol" w:hint="default"/>
      </w:rPr>
    </w:lvl>
    <w:lvl w:ilvl="7" w:tplc="A64A096C" w:tentative="1">
      <w:start w:val="1"/>
      <w:numFmt w:val="bullet"/>
      <w:lvlText w:val="o"/>
      <w:lvlJc w:val="left"/>
      <w:pPr>
        <w:tabs>
          <w:tab w:val="num" w:pos="5760"/>
        </w:tabs>
        <w:ind w:left="5760" w:hanging="360"/>
      </w:pPr>
      <w:rPr>
        <w:rFonts w:ascii="Courier New" w:hAnsi="Courier New" w:hint="default"/>
      </w:rPr>
    </w:lvl>
    <w:lvl w:ilvl="8" w:tplc="BC96689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50525BB"/>
    <w:multiLevelType w:val="hybridMultilevel"/>
    <w:tmpl w:val="7562C00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D046519"/>
    <w:multiLevelType w:val="hybridMultilevel"/>
    <w:tmpl w:val="7EF64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390D0D"/>
    <w:multiLevelType w:val="singleLevel"/>
    <w:tmpl w:val="146CC948"/>
    <w:lvl w:ilvl="0">
      <w:start w:val="1"/>
      <w:numFmt w:val="bullet"/>
      <w:pStyle w:val="HiddenText"/>
      <w:lvlText w:val=""/>
      <w:lvlJc w:val="left"/>
      <w:pPr>
        <w:tabs>
          <w:tab w:val="num" w:pos="360"/>
        </w:tabs>
        <w:ind w:left="360" w:hanging="360"/>
      </w:pPr>
      <w:rPr>
        <w:rFonts w:ascii="Wingdings" w:hAnsi="Wingdings" w:cs="Times New Roman" w:hint="default"/>
        <w:sz w:val="24"/>
        <w:szCs w:val="24"/>
      </w:rPr>
    </w:lvl>
  </w:abstractNum>
  <w:abstractNum w:abstractNumId="11" w15:restartNumberingAfterBreak="0">
    <w:nsid w:val="2D4F7696"/>
    <w:multiLevelType w:val="hybridMultilevel"/>
    <w:tmpl w:val="3A46FE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DC521E9"/>
    <w:multiLevelType w:val="hybridMultilevel"/>
    <w:tmpl w:val="6136D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3B2591"/>
    <w:multiLevelType w:val="hybridMultilevel"/>
    <w:tmpl w:val="6270FE64"/>
    <w:lvl w:ilvl="0" w:tplc="32D4543E">
      <w:start w:val="1"/>
      <w:numFmt w:val="bullet"/>
      <w:pStyle w:val="ListBullet3"/>
      <w:lvlText w:val="&gt;"/>
      <w:lvlJc w:val="left"/>
      <w:pPr>
        <w:tabs>
          <w:tab w:val="num" w:pos="1224"/>
        </w:tabs>
        <w:ind w:left="1224" w:hanging="360"/>
      </w:pPr>
      <w:rPr>
        <w:rFonts w:hint="default"/>
      </w:rPr>
    </w:lvl>
    <w:lvl w:ilvl="1" w:tplc="574A3BF2">
      <w:start w:val="1"/>
      <w:numFmt w:val="bullet"/>
      <w:lvlText w:val="o"/>
      <w:lvlJc w:val="left"/>
      <w:pPr>
        <w:tabs>
          <w:tab w:val="num" w:pos="1440"/>
        </w:tabs>
        <w:ind w:left="1440" w:hanging="360"/>
      </w:pPr>
      <w:rPr>
        <w:rFonts w:ascii="Courier New" w:hAnsi="Courier New" w:hint="default"/>
      </w:rPr>
    </w:lvl>
    <w:lvl w:ilvl="2" w:tplc="0818000C" w:tentative="1">
      <w:start w:val="1"/>
      <w:numFmt w:val="bullet"/>
      <w:lvlText w:val=""/>
      <w:lvlJc w:val="left"/>
      <w:pPr>
        <w:tabs>
          <w:tab w:val="num" w:pos="2160"/>
        </w:tabs>
        <w:ind w:left="2160" w:hanging="360"/>
      </w:pPr>
      <w:rPr>
        <w:rFonts w:ascii="Wingdings" w:hAnsi="Wingdings" w:hint="default"/>
      </w:rPr>
    </w:lvl>
    <w:lvl w:ilvl="3" w:tplc="33D83360" w:tentative="1">
      <w:start w:val="1"/>
      <w:numFmt w:val="bullet"/>
      <w:lvlText w:val=""/>
      <w:lvlJc w:val="left"/>
      <w:pPr>
        <w:tabs>
          <w:tab w:val="num" w:pos="2880"/>
        </w:tabs>
        <w:ind w:left="2880" w:hanging="360"/>
      </w:pPr>
      <w:rPr>
        <w:rFonts w:ascii="Symbol" w:hAnsi="Symbol" w:hint="default"/>
      </w:rPr>
    </w:lvl>
    <w:lvl w:ilvl="4" w:tplc="6C9284D8" w:tentative="1">
      <w:start w:val="1"/>
      <w:numFmt w:val="bullet"/>
      <w:lvlText w:val="o"/>
      <w:lvlJc w:val="left"/>
      <w:pPr>
        <w:tabs>
          <w:tab w:val="num" w:pos="3600"/>
        </w:tabs>
        <w:ind w:left="3600" w:hanging="360"/>
      </w:pPr>
      <w:rPr>
        <w:rFonts w:ascii="Courier New" w:hAnsi="Courier New" w:hint="default"/>
      </w:rPr>
    </w:lvl>
    <w:lvl w:ilvl="5" w:tplc="D4BCC818" w:tentative="1">
      <w:start w:val="1"/>
      <w:numFmt w:val="bullet"/>
      <w:lvlText w:val=""/>
      <w:lvlJc w:val="left"/>
      <w:pPr>
        <w:tabs>
          <w:tab w:val="num" w:pos="4320"/>
        </w:tabs>
        <w:ind w:left="4320" w:hanging="360"/>
      </w:pPr>
      <w:rPr>
        <w:rFonts w:ascii="Wingdings" w:hAnsi="Wingdings" w:hint="default"/>
      </w:rPr>
    </w:lvl>
    <w:lvl w:ilvl="6" w:tplc="EEA00D82" w:tentative="1">
      <w:start w:val="1"/>
      <w:numFmt w:val="bullet"/>
      <w:lvlText w:val=""/>
      <w:lvlJc w:val="left"/>
      <w:pPr>
        <w:tabs>
          <w:tab w:val="num" w:pos="5040"/>
        </w:tabs>
        <w:ind w:left="5040" w:hanging="360"/>
      </w:pPr>
      <w:rPr>
        <w:rFonts w:ascii="Symbol" w:hAnsi="Symbol" w:hint="default"/>
      </w:rPr>
    </w:lvl>
    <w:lvl w:ilvl="7" w:tplc="A5E0213A" w:tentative="1">
      <w:start w:val="1"/>
      <w:numFmt w:val="bullet"/>
      <w:lvlText w:val="o"/>
      <w:lvlJc w:val="left"/>
      <w:pPr>
        <w:tabs>
          <w:tab w:val="num" w:pos="5760"/>
        </w:tabs>
        <w:ind w:left="5760" w:hanging="360"/>
      </w:pPr>
      <w:rPr>
        <w:rFonts w:ascii="Courier New" w:hAnsi="Courier New" w:hint="default"/>
      </w:rPr>
    </w:lvl>
    <w:lvl w:ilvl="8" w:tplc="2E98E698"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2C42972"/>
    <w:multiLevelType w:val="singleLevel"/>
    <w:tmpl w:val="83247BB4"/>
    <w:lvl w:ilvl="0">
      <w:start w:val="1"/>
      <w:numFmt w:val="none"/>
      <w:pStyle w:val="ListBullet1b"/>
      <w:lvlText w:val=""/>
      <w:legacy w:legacy="1" w:legacySpace="0" w:legacyIndent="288"/>
      <w:lvlJc w:val="left"/>
    </w:lvl>
  </w:abstractNum>
  <w:abstractNum w:abstractNumId="15" w15:restartNumberingAfterBreak="0">
    <w:nsid w:val="554B5C81"/>
    <w:multiLevelType w:val="hybridMultilevel"/>
    <w:tmpl w:val="4C26C7C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C033948"/>
    <w:multiLevelType w:val="hybridMultilevel"/>
    <w:tmpl w:val="74789D50"/>
    <w:lvl w:ilvl="0" w:tplc="0B728D1E">
      <w:start w:val="1"/>
      <w:numFmt w:val="bullet"/>
      <w:lvlText w:val=""/>
      <w:lvlJc w:val="left"/>
      <w:pPr>
        <w:ind w:left="720" w:hanging="360"/>
      </w:pPr>
      <w:rPr>
        <w:rFonts w:ascii="Symbol" w:hAnsi="Symbol" w:hint="default"/>
      </w:rPr>
    </w:lvl>
    <w:lvl w:ilvl="1" w:tplc="5D666E44">
      <w:start w:val="1"/>
      <w:numFmt w:val="bullet"/>
      <w:lvlText w:val="o"/>
      <w:lvlJc w:val="left"/>
      <w:pPr>
        <w:ind w:left="1440" w:hanging="360"/>
      </w:pPr>
      <w:rPr>
        <w:rFonts w:ascii="Courier New" w:hAnsi="Courier New" w:cs="Courier New" w:hint="default"/>
      </w:rPr>
    </w:lvl>
    <w:lvl w:ilvl="2" w:tplc="A2DE9860">
      <w:start w:val="1"/>
      <w:numFmt w:val="bullet"/>
      <w:lvlText w:val=""/>
      <w:lvlJc w:val="left"/>
      <w:pPr>
        <w:ind w:left="2160" w:hanging="360"/>
      </w:pPr>
      <w:rPr>
        <w:rFonts w:ascii="Wingdings" w:hAnsi="Wingdings" w:hint="default"/>
      </w:rPr>
    </w:lvl>
    <w:lvl w:ilvl="3" w:tplc="30266B94">
      <w:start w:val="1"/>
      <w:numFmt w:val="bullet"/>
      <w:lvlText w:val=""/>
      <w:lvlJc w:val="left"/>
      <w:pPr>
        <w:ind w:left="2880" w:hanging="360"/>
      </w:pPr>
      <w:rPr>
        <w:rFonts w:ascii="Symbol" w:hAnsi="Symbol" w:hint="default"/>
      </w:rPr>
    </w:lvl>
    <w:lvl w:ilvl="4" w:tplc="7A20A550">
      <w:start w:val="1"/>
      <w:numFmt w:val="bullet"/>
      <w:lvlText w:val="o"/>
      <w:lvlJc w:val="left"/>
      <w:pPr>
        <w:ind w:left="3600" w:hanging="360"/>
      </w:pPr>
      <w:rPr>
        <w:rFonts w:ascii="Courier New" w:hAnsi="Courier New" w:cs="Courier New" w:hint="default"/>
      </w:rPr>
    </w:lvl>
    <w:lvl w:ilvl="5" w:tplc="7F44FC70">
      <w:start w:val="1"/>
      <w:numFmt w:val="bullet"/>
      <w:lvlText w:val=""/>
      <w:lvlJc w:val="left"/>
      <w:pPr>
        <w:ind w:left="4320" w:hanging="360"/>
      </w:pPr>
      <w:rPr>
        <w:rFonts w:ascii="Wingdings" w:hAnsi="Wingdings" w:hint="default"/>
      </w:rPr>
    </w:lvl>
    <w:lvl w:ilvl="6" w:tplc="F0A449A4">
      <w:start w:val="1"/>
      <w:numFmt w:val="bullet"/>
      <w:lvlText w:val=""/>
      <w:lvlJc w:val="left"/>
      <w:pPr>
        <w:ind w:left="5040" w:hanging="360"/>
      </w:pPr>
      <w:rPr>
        <w:rFonts w:ascii="Symbol" w:hAnsi="Symbol" w:hint="default"/>
      </w:rPr>
    </w:lvl>
    <w:lvl w:ilvl="7" w:tplc="92CE936E">
      <w:start w:val="1"/>
      <w:numFmt w:val="bullet"/>
      <w:lvlText w:val="o"/>
      <w:lvlJc w:val="left"/>
      <w:pPr>
        <w:ind w:left="5760" w:hanging="360"/>
      </w:pPr>
      <w:rPr>
        <w:rFonts w:ascii="Courier New" w:hAnsi="Courier New" w:cs="Courier New" w:hint="default"/>
      </w:rPr>
    </w:lvl>
    <w:lvl w:ilvl="8" w:tplc="5770E7EA">
      <w:start w:val="1"/>
      <w:numFmt w:val="bullet"/>
      <w:lvlText w:val=""/>
      <w:lvlJc w:val="left"/>
      <w:pPr>
        <w:ind w:left="6480" w:hanging="360"/>
      </w:pPr>
      <w:rPr>
        <w:rFonts w:ascii="Wingdings" w:hAnsi="Wingdings" w:hint="default"/>
      </w:rPr>
    </w:lvl>
  </w:abstractNum>
  <w:abstractNum w:abstractNumId="17" w15:restartNumberingAfterBreak="0">
    <w:nsid w:val="6AE05AF9"/>
    <w:multiLevelType w:val="hybridMultilevel"/>
    <w:tmpl w:val="1BE0C02E"/>
    <w:lvl w:ilvl="0" w:tplc="B36E07D0">
      <w:start w:val="1"/>
      <w:numFmt w:val="bullet"/>
      <w:pStyle w:val="Index2"/>
      <w:lvlText w:val=""/>
      <w:lvlJc w:val="left"/>
      <w:pPr>
        <w:tabs>
          <w:tab w:val="num" w:pos="720"/>
        </w:tabs>
        <w:ind w:left="720" w:hanging="360"/>
      </w:pPr>
      <w:rPr>
        <w:rFonts w:ascii="Wingdings" w:hAnsi="Wingdings" w:hint="default"/>
      </w:rPr>
    </w:lvl>
    <w:lvl w:ilvl="1" w:tplc="31503C72" w:tentative="1">
      <w:start w:val="1"/>
      <w:numFmt w:val="bullet"/>
      <w:lvlText w:val="o"/>
      <w:lvlJc w:val="left"/>
      <w:pPr>
        <w:tabs>
          <w:tab w:val="num" w:pos="1440"/>
        </w:tabs>
        <w:ind w:left="1440" w:hanging="360"/>
      </w:pPr>
      <w:rPr>
        <w:rFonts w:ascii="Courier New" w:hAnsi="Courier New" w:hint="default"/>
      </w:rPr>
    </w:lvl>
    <w:lvl w:ilvl="2" w:tplc="2F5E9C58" w:tentative="1">
      <w:start w:val="1"/>
      <w:numFmt w:val="bullet"/>
      <w:lvlText w:val=""/>
      <w:lvlJc w:val="left"/>
      <w:pPr>
        <w:tabs>
          <w:tab w:val="num" w:pos="2160"/>
        </w:tabs>
        <w:ind w:left="2160" w:hanging="360"/>
      </w:pPr>
      <w:rPr>
        <w:rFonts w:ascii="Wingdings" w:hAnsi="Wingdings" w:hint="default"/>
      </w:rPr>
    </w:lvl>
    <w:lvl w:ilvl="3" w:tplc="5718B894" w:tentative="1">
      <w:start w:val="1"/>
      <w:numFmt w:val="bullet"/>
      <w:lvlText w:val=""/>
      <w:lvlJc w:val="left"/>
      <w:pPr>
        <w:tabs>
          <w:tab w:val="num" w:pos="2880"/>
        </w:tabs>
        <w:ind w:left="2880" w:hanging="360"/>
      </w:pPr>
      <w:rPr>
        <w:rFonts w:ascii="Symbol" w:hAnsi="Symbol" w:hint="default"/>
      </w:rPr>
    </w:lvl>
    <w:lvl w:ilvl="4" w:tplc="B29468AA" w:tentative="1">
      <w:start w:val="1"/>
      <w:numFmt w:val="bullet"/>
      <w:lvlText w:val="o"/>
      <w:lvlJc w:val="left"/>
      <w:pPr>
        <w:tabs>
          <w:tab w:val="num" w:pos="3600"/>
        </w:tabs>
        <w:ind w:left="3600" w:hanging="360"/>
      </w:pPr>
      <w:rPr>
        <w:rFonts w:ascii="Courier New" w:hAnsi="Courier New" w:hint="default"/>
      </w:rPr>
    </w:lvl>
    <w:lvl w:ilvl="5" w:tplc="AD485756" w:tentative="1">
      <w:start w:val="1"/>
      <w:numFmt w:val="bullet"/>
      <w:lvlText w:val=""/>
      <w:lvlJc w:val="left"/>
      <w:pPr>
        <w:tabs>
          <w:tab w:val="num" w:pos="4320"/>
        </w:tabs>
        <w:ind w:left="4320" w:hanging="360"/>
      </w:pPr>
      <w:rPr>
        <w:rFonts w:ascii="Wingdings" w:hAnsi="Wingdings" w:hint="default"/>
      </w:rPr>
    </w:lvl>
    <w:lvl w:ilvl="6" w:tplc="F160A2D2" w:tentative="1">
      <w:start w:val="1"/>
      <w:numFmt w:val="bullet"/>
      <w:lvlText w:val=""/>
      <w:lvlJc w:val="left"/>
      <w:pPr>
        <w:tabs>
          <w:tab w:val="num" w:pos="5040"/>
        </w:tabs>
        <w:ind w:left="5040" w:hanging="360"/>
      </w:pPr>
      <w:rPr>
        <w:rFonts w:ascii="Symbol" w:hAnsi="Symbol" w:hint="default"/>
      </w:rPr>
    </w:lvl>
    <w:lvl w:ilvl="7" w:tplc="F7ECE458" w:tentative="1">
      <w:start w:val="1"/>
      <w:numFmt w:val="bullet"/>
      <w:lvlText w:val="o"/>
      <w:lvlJc w:val="left"/>
      <w:pPr>
        <w:tabs>
          <w:tab w:val="num" w:pos="5760"/>
        </w:tabs>
        <w:ind w:left="5760" w:hanging="360"/>
      </w:pPr>
      <w:rPr>
        <w:rFonts w:ascii="Courier New" w:hAnsi="Courier New" w:hint="default"/>
      </w:rPr>
    </w:lvl>
    <w:lvl w:ilvl="8" w:tplc="BBBE206A"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BB715E9"/>
    <w:multiLevelType w:val="hybridMultilevel"/>
    <w:tmpl w:val="A0183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3B67CF"/>
    <w:multiLevelType w:val="hybridMultilevel"/>
    <w:tmpl w:val="C518A058"/>
    <w:lvl w:ilvl="0" w:tplc="22A6A350">
      <w:start w:val="1"/>
      <w:numFmt w:val="bullet"/>
      <w:pStyle w:val="ListBullet2"/>
      <w:lvlText w:val="o"/>
      <w:lvlJc w:val="left"/>
      <w:pPr>
        <w:tabs>
          <w:tab w:val="num" w:pos="648"/>
        </w:tabs>
        <w:ind w:left="648" w:hanging="360"/>
      </w:pPr>
      <w:rPr>
        <w:rFonts w:ascii="Courier New" w:hAnsi="Courier New" w:hint="default"/>
      </w:rPr>
    </w:lvl>
    <w:lvl w:ilvl="1" w:tplc="D33AE774" w:tentative="1">
      <w:start w:val="1"/>
      <w:numFmt w:val="bullet"/>
      <w:lvlText w:val="o"/>
      <w:lvlJc w:val="left"/>
      <w:pPr>
        <w:tabs>
          <w:tab w:val="num" w:pos="1440"/>
        </w:tabs>
        <w:ind w:left="1440" w:hanging="360"/>
      </w:pPr>
      <w:rPr>
        <w:rFonts w:ascii="Courier New" w:hAnsi="Courier New" w:hint="default"/>
      </w:rPr>
    </w:lvl>
    <w:lvl w:ilvl="2" w:tplc="F9B66614" w:tentative="1">
      <w:start w:val="1"/>
      <w:numFmt w:val="bullet"/>
      <w:lvlText w:val=""/>
      <w:lvlJc w:val="left"/>
      <w:pPr>
        <w:tabs>
          <w:tab w:val="num" w:pos="2160"/>
        </w:tabs>
        <w:ind w:left="2160" w:hanging="360"/>
      </w:pPr>
      <w:rPr>
        <w:rFonts w:ascii="Wingdings" w:hAnsi="Wingdings" w:hint="default"/>
      </w:rPr>
    </w:lvl>
    <w:lvl w:ilvl="3" w:tplc="85CE9A26" w:tentative="1">
      <w:start w:val="1"/>
      <w:numFmt w:val="bullet"/>
      <w:lvlText w:val=""/>
      <w:lvlJc w:val="left"/>
      <w:pPr>
        <w:tabs>
          <w:tab w:val="num" w:pos="2880"/>
        </w:tabs>
        <w:ind w:left="2880" w:hanging="360"/>
      </w:pPr>
      <w:rPr>
        <w:rFonts w:ascii="Symbol" w:hAnsi="Symbol" w:hint="default"/>
      </w:rPr>
    </w:lvl>
    <w:lvl w:ilvl="4" w:tplc="2C4E3390" w:tentative="1">
      <w:start w:val="1"/>
      <w:numFmt w:val="bullet"/>
      <w:lvlText w:val="o"/>
      <w:lvlJc w:val="left"/>
      <w:pPr>
        <w:tabs>
          <w:tab w:val="num" w:pos="3600"/>
        </w:tabs>
        <w:ind w:left="3600" w:hanging="360"/>
      </w:pPr>
      <w:rPr>
        <w:rFonts w:ascii="Courier New" w:hAnsi="Courier New" w:hint="default"/>
      </w:rPr>
    </w:lvl>
    <w:lvl w:ilvl="5" w:tplc="9B768756" w:tentative="1">
      <w:start w:val="1"/>
      <w:numFmt w:val="bullet"/>
      <w:lvlText w:val=""/>
      <w:lvlJc w:val="left"/>
      <w:pPr>
        <w:tabs>
          <w:tab w:val="num" w:pos="4320"/>
        </w:tabs>
        <w:ind w:left="4320" w:hanging="360"/>
      </w:pPr>
      <w:rPr>
        <w:rFonts w:ascii="Wingdings" w:hAnsi="Wingdings" w:hint="default"/>
      </w:rPr>
    </w:lvl>
    <w:lvl w:ilvl="6" w:tplc="5E2C3498" w:tentative="1">
      <w:start w:val="1"/>
      <w:numFmt w:val="bullet"/>
      <w:lvlText w:val=""/>
      <w:lvlJc w:val="left"/>
      <w:pPr>
        <w:tabs>
          <w:tab w:val="num" w:pos="5040"/>
        </w:tabs>
        <w:ind w:left="5040" w:hanging="360"/>
      </w:pPr>
      <w:rPr>
        <w:rFonts w:ascii="Symbol" w:hAnsi="Symbol" w:hint="default"/>
      </w:rPr>
    </w:lvl>
    <w:lvl w:ilvl="7" w:tplc="35461F2E" w:tentative="1">
      <w:start w:val="1"/>
      <w:numFmt w:val="bullet"/>
      <w:lvlText w:val="o"/>
      <w:lvlJc w:val="left"/>
      <w:pPr>
        <w:tabs>
          <w:tab w:val="num" w:pos="5760"/>
        </w:tabs>
        <w:ind w:left="5760" w:hanging="360"/>
      </w:pPr>
      <w:rPr>
        <w:rFonts w:ascii="Courier New" w:hAnsi="Courier New" w:hint="default"/>
      </w:rPr>
    </w:lvl>
    <w:lvl w:ilvl="8" w:tplc="8C6EFFA6"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1800628"/>
    <w:multiLevelType w:val="multilevel"/>
    <w:tmpl w:val="DC24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8702F55"/>
    <w:multiLevelType w:val="hybridMultilevel"/>
    <w:tmpl w:val="12DAB1E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8BB5F0E"/>
    <w:multiLevelType w:val="hybridMultilevel"/>
    <w:tmpl w:val="C2BE6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D114E4F"/>
    <w:multiLevelType w:val="hybridMultilevel"/>
    <w:tmpl w:val="D312F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9936783">
    <w:abstractNumId w:val="0"/>
  </w:num>
  <w:num w:numId="2" w16cid:durableId="759791539">
    <w:abstractNumId w:val="10"/>
  </w:num>
  <w:num w:numId="3" w16cid:durableId="1609510282">
    <w:abstractNumId w:val="13"/>
  </w:num>
  <w:num w:numId="4" w16cid:durableId="208999117">
    <w:abstractNumId w:val="19"/>
  </w:num>
  <w:num w:numId="5" w16cid:durableId="1289168191">
    <w:abstractNumId w:val="7"/>
  </w:num>
  <w:num w:numId="6" w16cid:durableId="1025331983">
    <w:abstractNumId w:val="14"/>
  </w:num>
  <w:num w:numId="7" w16cid:durableId="1083993705">
    <w:abstractNumId w:val="17"/>
  </w:num>
  <w:num w:numId="8" w16cid:durableId="341131565">
    <w:abstractNumId w:val="16"/>
  </w:num>
  <w:num w:numId="9" w16cid:durableId="352848843">
    <w:abstractNumId w:val="21"/>
  </w:num>
  <w:num w:numId="10" w16cid:durableId="2006394386">
    <w:abstractNumId w:val="12"/>
  </w:num>
  <w:num w:numId="11" w16cid:durableId="196698428">
    <w:abstractNumId w:val="23"/>
  </w:num>
  <w:num w:numId="12" w16cid:durableId="927345329">
    <w:abstractNumId w:val="20"/>
  </w:num>
  <w:num w:numId="13" w16cid:durableId="1040983094">
    <w:abstractNumId w:val="8"/>
  </w:num>
  <w:num w:numId="14" w16cid:durableId="1672442336">
    <w:abstractNumId w:val="18"/>
  </w:num>
  <w:num w:numId="15" w16cid:durableId="593561883">
    <w:abstractNumId w:val="11"/>
  </w:num>
  <w:num w:numId="16" w16cid:durableId="1898395442">
    <w:abstractNumId w:val="9"/>
  </w:num>
  <w:num w:numId="17" w16cid:durableId="277228013">
    <w:abstractNumId w:val="15"/>
  </w:num>
  <w:num w:numId="18" w16cid:durableId="1612011238">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AB6"/>
    <w:rsid w:val="000052C7"/>
    <w:rsid w:val="00006080"/>
    <w:rsid w:val="0001116E"/>
    <w:rsid w:val="00015D5F"/>
    <w:rsid w:val="00020404"/>
    <w:rsid w:val="00020D32"/>
    <w:rsid w:val="00021F27"/>
    <w:rsid w:val="00022FFE"/>
    <w:rsid w:val="000243B2"/>
    <w:rsid w:val="00026944"/>
    <w:rsid w:val="00027102"/>
    <w:rsid w:val="000302F3"/>
    <w:rsid w:val="000316CC"/>
    <w:rsid w:val="000325C7"/>
    <w:rsid w:val="00032FDB"/>
    <w:rsid w:val="000367CC"/>
    <w:rsid w:val="00037AB6"/>
    <w:rsid w:val="00041D57"/>
    <w:rsid w:val="0004266F"/>
    <w:rsid w:val="00046187"/>
    <w:rsid w:val="00047921"/>
    <w:rsid w:val="00050478"/>
    <w:rsid w:val="00050974"/>
    <w:rsid w:val="000549A2"/>
    <w:rsid w:val="00055176"/>
    <w:rsid w:val="00055356"/>
    <w:rsid w:val="00055F59"/>
    <w:rsid w:val="0005795D"/>
    <w:rsid w:val="0006003E"/>
    <w:rsid w:val="00063D2A"/>
    <w:rsid w:val="00064A11"/>
    <w:rsid w:val="00065F30"/>
    <w:rsid w:val="00067AB8"/>
    <w:rsid w:val="000713AD"/>
    <w:rsid w:val="00071AB3"/>
    <w:rsid w:val="00076CB9"/>
    <w:rsid w:val="00080E98"/>
    <w:rsid w:val="00081CAE"/>
    <w:rsid w:val="000928B2"/>
    <w:rsid w:val="00096B0E"/>
    <w:rsid w:val="000A39BA"/>
    <w:rsid w:val="000A405A"/>
    <w:rsid w:val="000B170C"/>
    <w:rsid w:val="000B2039"/>
    <w:rsid w:val="000B5D3C"/>
    <w:rsid w:val="000B6AFC"/>
    <w:rsid w:val="000C0CB0"/>
    <w:rsid w:val="000C0D88"/>
    <w:rsid w:val="000C7F7A"/>
    <w:rsid w:val="000D5C05"/>
    <w:rsid w:val="000E14CE"/>
    <w:rsid w:val="000E4E39"/>
    <w:rsid w:val="000E6660"/>
    <w:rsid w:val="000E6A2B"/>
    <w:rsid w:val="000F4AD1"/>
    <w:rsid w:val="000F68BF"/>
    <w:rsid w:val="001053CD"/>
    <w:rsid w:val="0011768E"/>
    <w:rsid w:val="001211BE"/>
    <w:rsid w:val="0012135F"/>
    <w:rsid w:val="00122768"/>
    <w:rsid w:val="001261EE"/>
    <w:rsid w:val="0013014E"/>
    <w:rsid w:val="00131645"/>
    <w:rsid w:val="00132DD6"/>
    <w:rsid w:val="00133C32"/>
    <w:rsid w:val="00134EA7"/>
    <w:rsid w:val="001351AB"/>
    <w:rsid w:val="00136C43"/>
    <w:rsid w:val="00141AE6"/>
    <w:rsid w:val="001571EA"/>
    <w:rsid w:val="00163D19"/>
    <w:rsid w:val="00166F3B"/>
    <w:rsid w:val="001674B4"/>
    <w:rsid w:val="001675FE"/>
    <w:rsid w:val="00175706"/>
    <w:rsid w:val="00184551"/>
    <w:rsid w:val="00186D3F"/>
    <w:rsid w:val="00195550"/>
    <w:rsid w:val="001A01A5"/>
    <w:rsid w:val="001A37B8"/>
    <w:rsid w:val="001A54C5"/>
    <w:rsid w:val="001A76E5"/>
    <w:rsid w:val="001B05E4"/>
    <w:rsid w:val="001B1627"/>
    <w:rsid w:val="001B31C0"/>
    <w:rsid w:val="001B3C58"/>
    <w:rsid w:val="001B7573"/>
    <w:rsid w:val="001C0111"/>
    <w:rsid w:val="001D0717"/>
    <w:rsid w:val="001D4414"/>
    <w:rsid w:val="001D7E79"/>
    <w:rsid w:val="001E6BAD"/>
    <w:rsid w:val="001E7CF0"/>
    <w:rsid w:val="001F3CFB"/>
    <w:rsid w:val="001F5C47"/>
    <w:rsid w:val="001F7142"/>
    <w:rsid w:val="001F741D"/>
    <w:rsid w:val="00205C42"/>
    <w:rsid w:val="002124FE"/>
    <w:rsid w:val="00213852"/>
    <w:rsid w:val="00216DFA"/>
    <w:rsid w:val="00223C6A"/>
    <w:rsid w:val="00225826"/>
    <w:rsid w:val="00227AE8"/>
    <w:rsid w:val="00230A5E"/>
    <w:rsid w:val="00230C0B"/>
    <w:rsid w:val="00231B84"/>
    <w:rsid w:val="00231B99"/>
    <w:rsid w:val="002323BB"/>
    <w:rsid w:val="0023637B"/>
    <w:rsid w:val="00236EDC"/>
    <w:rsid w:val="00244573"/>
    <w:rsid w:val="00251F94"/>
    <w:rsid w:val="002556A9"/>
    <w:rsid w:val="00256E80"/>
    <w:rsid w:val="00260CAE"/>
    <w:rsid w:val="00262FEB"/>
    <w:rsid w:val="00264844"/>
    <w:rsid w:val="00274CEC"/>
    <w:rsid w:val="00276420"/>
    <w:rsid w:val="00277909"/>
    <w:rsid w:val="00282D2D"/>
    <w:rsid w:val="002856E4"/>
    <w:rsid w:val="00285B31"/>
    <w:rsid w:val="00290625"/>
    <w:rsid w:val="002923A5"/>
    <w:rsid w:val="00293994"/>
    <w:rsid w:val="00293CC3"/>
    <w:rsid w:val="00295510"/>
    <w:rsid w:val="002A24DA"/>
    <w:rsid w:val="002A7F36"/>
    <w:rsid w:val="002B34E0"/>
    <w:rsid w:val="002B5696"/>
    <w:rsid w:val="002C0EE0"/>
    <w:rsid w:val="002C1E46"/>
    <w:rsid w:val="002C42F3"/>
    <w:rsid w:val="002C7E26"/>
    <w:rsid w:val="002D0204"/>
    <w:rsid w:val="002D3BFD"/>
    <w:rsid w:val="002D4853"/>
    <w:rsid w:val="002D4FC4"/>
    <w:rsid w:val="002D5536"/>
    <w:rsid w:val="002E1465"/>
    <w:rsid w:val="002E1740"/>
    <w:rsid w:val="002E4BF4"/>
    <w:rsid w:val="002E69F6"/>
    <w:rsid w:val="002E6B97"/>
    <w:rsid w:val="002F17A6"/>
    <w:rsid w:val="002F3868"/>
    <w:rsid w:val="002F7A61"/>
    <w:rsid w:val="002F7FB9"/>
    <w:rsid w:val="00304A03"/>
    <w:rsid w:val="00307008"/>
    <w:rsid w:val="003115A3"/>
    <w:rsid w:val="00320A5B"/>
    <w:rsid w:val="00322CD0"/>
    <w:rsid w:val="003237DE"/>
    <w:rsid w:val="00323C3B"/>
    <w:rsid w:val="0032453D"/>
    <w:rsid w:val="00325834"/>
    <w:rsid w:val="003279F1"/>
    <w:rsid w:val="00327AD1"/>
    <w:rsid w:val="00334911"/>
    <w:rsid w:val="00345359"/>
    <w:rsid w:val="00345F58"/>
    <w:rsid w:val="003465A6"/>
    <w:rsid w:val="00347D48"/>
    <w:rsid w:val="00355272"/>
    <w:rsid w:val="00355ECC"/>
    <w:rsid w:val="0035763F"/>
    <w:rsid w:val="00357C23"/>
    <w:rsid w:val="00366C2A"/>
    <w:rsid w:val="0037170E"/>
    <w:rsid w:val="0037319B"/>
    <w:rsid w:val="003778B7"/>
    <w:rsid w:val="00380576"/>
    <w:rsid w:val="00380EB5"/>
    <w:rsid w:val="00381600"/>
    <w:rsid w:val="00381A5C"/>
    <w:rsid w:val="003837AF"/>
    <w:rsid w:val="00387E8A"/>
    <w:rsid w:val="00391A5E"/>
    <w:rsid w:val="00395488"/>
    <w:rsid w:val="00395C5D"/>
    <w:rsid w:val="00396AAE"/>
    <w:rsid w:val="003970A6"/>
    <w:rsid w:val="003A2CDC"/>
    <w:rsid w:val="003A40E9"/>
    <w:rsid w:val="003A5687"/>
    <w:rsid w:val="003A6E07"/>
    <w:rsid w:val="003B085A"/>
    <w:rsid w:val="003B29F4"/>
    <w:rsid w:val="003C2474"/>
    <w:rsid w:val="003C2743"/>
    <w:rsid w:val="003C3906"/>
    <w:rsid w:val="003C46D2"/>
    <w:rsid w:val="003C6F3D"/>
    <w:rsid w:val="003C7E9C"/>
    <w:rsid w:val="003D25ED"/>
    <w:rsid w:val="003D4DD4"/>
    <w:rsid w:val="003D6427"/>
    <w:rsid w:val="003E235C"/>
    <w:rsid w:val="003E429F"/>
    <w:rsid w:val="003E6E5E"/>
    <w:rsid w:val="003F0FB2"/>
    <w:rsid w:val="003F17F7"/>
    <w:rsid w:val="003F4E4E"/>
    <w:rsid w:val="003F5AE7"/>
    <w:rsid w:val="003F634E"/>
    <w:rsid w:val="003F757C"/>
    <w:rsid w:val="0040181F"/>
    <w:rsid w:val="004177AC"/>
    <w:rsid w:val="00423F76"/>
    <w:rsid w:val="004248B9"/>
    <w:rsid w:val="0042674D"/>
    <w:rsid w:val="00427C28"/>
    <w:rsid w:val="004310D8"/>
    <w:rsid w:val="0044648E"/>
    <w:rsid w:val="00447021"/>
    <w:rsid w:val="00451490"/>
    <w:rsid w:val="0045213F"/>
    <w:rsid w:val="00456026"/>
    <w:rsid w:val="004578C5"/>
    <w:rsid w:val="004604CA"/>
    <w:rsid w:val="0046075B"/>
    <w:rsid w:val="00462DD1"/>
    <w:rsid w:val="00465399"/>
    <w:rsid w:val="00466511"/>
    <w:rsid w:val="004725D3"/>
    <w:rsid w:val="004750B0"/>
    <w:rsid w:val="00475122"/>
    <w:rsid w:val="0048470C"/>
    <w:rsid w:val="00490B3F"/>
    <w:rsid w:val="004928B7"/>
    <w:rsid w:val="004950D6"/>
    <w:rsid w:val="004959A0"/>
    <w:rsid w:val="00495CCB"/>
    <w:rsid w:val="00497FAE"/>
    <w:rsid w:val="004A00A6"/>
    <w:rsid w:val="004A12A4"/>
    <w:rsid w:val="004A335B"/>
    <w:rsid w:val="004A5456"/>
    <w:rsid w:val="004B0723"/>
    <w:rsid w:val="004C271E"/>
    <w:rsid w:val="004C7B48"/>
    <w:rsid w:val="004C7FA8"/>
    <w:rsid w:val="004D6335"/>
    <w:rsid w:val="004D71B7"/>
    <w:rsid w:val="004E531A"/>
    <w:rsid w:val="004F6B61"/>
    <w:rsid w:val="004F7F9C"/>
    <w:rsid w:val="005048E5"/>
    <w:rsid w:val="00505B56"/>
    <w:rsid w:val="005061C3"/>
    <w:rsid w:val="005114ED"/>
    <w:rsid w:val="005139B9"/>
    <w:rsid w:val="00521396"/>
    <w:rsid w:val="005219A2"/>
    <w:rsid w:val="00524C64"/>
    <w:rsid w:val="0053073B"/>
    <w:rsid w:val="00531864"/>
    <w:rsid w:val="00542CEC"/>
    <w:rsid w:val="00545B4C"/>
    <w:rsid w:val="00545D3F"/>
    <w:rsid w:val="005465DD"/>
    <w:rsid w:val="00554B08"/>
    <w:rsid w:val="00557419"/>
    <w:rsid w:val="005629A3"/>
    <w:rsid w:val="00563BAB"/>
    <w:rsid w:val="00564BB2"/>
    <w:rsid w:val="005665B5"/>
    <w:rsid w:val="005770C2"/>
    <w:rsid w:val="005826A8"/>
    <w:rsid w:val="00591F51"/>
    <w:rsid w:val="00596708"/>
    <w:rsid w:val="00597704"/>
    <w:rsid w:val="005A448F"/>
    <w:rsid w:val="005A467C"/>
    <w:rsid w:val="005A4875"/>
    <w:rsid w:val="005A51EA"/>
    <w:rsid w:val="005B097B"/>
    <w:rsid w:val="005B24BB"/>
    <w:rsid w:val="005B2DD8"/>
    <w:rsid w:val="005B38C5"/>
    <w:rsid w:val="005B55BE"/>
    <w:rsid w:val="005B6F61"/>
    <w:rsid w:val="005C5988"/>
    <w:rsid w:val="005C7776"/>
    <w:rsid w:val="005E17E6"/>
    <w:rsid w:val="005E40B5"/>
    <w:rsid w:val="005E515D"/>
    <w:rsid w:val="005E7072"/>
    <w:rsid w:val="005F5EE3"/>
    <w:rsid w:val="005F6171"/>
    <w:rsid w:val="006057A2"/>
    <w:rsid w:val="006135DC"/>
    <w:rsid w:val="00625A68"/>
    <w:rsid w:val="00626DDF"/>
    <w:rsid w:val="00631D29"/>
    <w:rsid w:val="006352B7"/>
    <w:rsid w:val="00640DE3"/>
    <w:rsid w:val="00641AAF"/>
    <w:rsid w:val="006423A2"/>
    <w:rsid w:val="0064255D"/>
    <w:rsid w:val="00646AF1"/>
    <w:rsid w:val="00646BC4"/>
    <w:rsid w:val="006560F7"/>
    <w:rsid w:val="00656BC9"/>
    <w:rsid w:val="006617B2"/>
    <w:rsid w:val="00662708"/>
    <w:rsid w:val="00662C19"/>
    <w:rsid w:val="0066505D"/>
    <w:rsid w:val="00666A4A"/>
    <w:rsid w:val="00673CFA"/>
    <w:rsid w:val="00674663"/>
    <w:rsid w:val="006779C2"/>
    <w:rsid w:val="00681341"/>
    <w:rsid w:val="006813EA"/>
    <w:rsid w:val="00683536"/>
    <w:rsid w:val="0068628B"/>
    <w:rsid w:val="006908DF"/>
    <w:rsid w:val="006965D6"/>
    <w:rsid w:val="006A3549"/>
    <w:rsid w:val="006A4F03"/>
    <w:rsid w:val="006B13ED"/>
    <w:rsid w:val="006C5C42"/>
    <w:rsid w:val="006D09D3"/>
    <w:rsid w:val="006D4F2E"/>
    <w:rsid w:val="006D5E7A"/>
    <w:rsid w:val="006D6533"/>
    <w:rsid w:val="006D7A71"/>
    <w:rsid w:val="006E6C1B"/>
    <w:rsid w:val="006F40FF"/>
    <w:rsid w:val="006F54B0"/>
    <w:rsid w:val="0071084B"/>
    <w:rsid w:val="0071279D"/>
    <w:rsid w:val="00717253"/>
    <w:rsid w:val="00720D78"/>
    <w:rsid w:val="007227A4"/>
    <w:rsid w:val="00727501"/>
    <w:rsid w:val="00737646"/>
    <w:rsid w:val="00743B17"/>
    <w:rsid w:val="0075274A"/>
    <w:rsid w:val="00752D2A"/>
    <w:rsid w:val="00756D8D"/>
    <w:rsid w:val="00757133"/>
    <w:rsid w:val="00760758"/>
    <w:rsid w:val="00763517"/>
    <w:rsid w:val="00772CBA"/>
    <w:rsid w:val="007811C2"/>
    <w:rsid w:val="00781646"/>
    <w:rsid w:val="00784D68"/>
    <w:rsid w:val="00787467"/>
    <w:rsid w:val="007B0406"/>
    <w:rsid w:val="007B718C"/>
    <w:rsid w:val="007C3060"/>
    <w:rsid w:val="007C4528"/>
    <w:rsid w:val="007D252B"/>
    <w:rsid w:val="007D40F6"/>
    <w:rsid w:val="007D4858"/>
    <w:rsid w:val="007D690B"/>
    <w:rsid w:val="007D7CB5"/>
    <w:rsid w:val="007E356F"/>
    <w:rsid w:val="007E38F4"/>
    <w:rsid w:val="007E49F4"/>
    <w:rsid w:val="007F571D"/>
    <w:rsid w:val="008000A1"/>
    <w:rsid w:val="008029D1"/>
    <w:rsid w:val="00810AFA"/>
    <w:rsid w:val="008149BD"/>
    <w:rsid w:val="0081642C"/>
    <w:rsid w:val="00816761"/>
    <w:rsid w:val="0081740E"/>
    <w:rsid w:val="00817B64"/>
    <w:rsid w:val="0082252E"/>
    <w:rsid w:val="00823A2A"/>
    <w:rsid w:val="00834A91"/>
    <w:rsid w:val="00835A66"/>
    <w:rsid w:val="00835AD9"/>
    <w:rsid w:val="008402FD"/>
    <w:rsid w:val="0084246F"/>
    <w:rsid w:val="00845D10"/>
    <w:rsid w:val="0084697F"/>
    <w:rsid w:val="008476A4"/>
    <w:rsid w:val="00852F78"/>
    <w:rsid w:val="00861A80"/>
    <w:rsid w:val="00862DCA"/>
    <w:rsid w:val="008654D3"/>
    <w:rsid w:val="008723F6"/>
    <w:rsid w:val="00874187"/>
    <w:rsid w:val="00875BFC"/>
    <w:rsid w:val="00881733"/>
    <w:rsid w:val="00886460"/>
    <w:rsid w:val="008866D4"/>
    <w:rsid w:val="00890640"/>
    <w:rsid w:val="00890672"/>
    <w:rsid w:val="008940C5"/>
    <w:rsid w:val="00897664"/>
    <w:rsid w:val="008A0FDA"/>
    <w:rsid w:val="008A4D1E"/>
    <w:rsid w:val="008A5696"/>
    <w:rsid w:val="008A61F7"/>
    <w:rsid w:val="008B2A71"/>
    <w:rsid w:val="008B7A98"/>
    <w:rsid w:val="008C167B"/>
    <w:rsid w:val="008C2695"/>
    <w:rsid w:val="008C3776"/>
    <w:rsid w:val="008C6BDD"/>
    <w:rsid w:val="008D16EE"/>
    <w:rsid w:val="008D2B8D"/>
    <w:rsid w:val="008E7125"/>
    <w:rsid w:val="008F1695"/>
    <w:rsid w:val="008F3459"/>
    <w:rsid w:val="008F4113"/>
    <w:rsid w:val="00905D4D"/>
    <w:rsid w:val="009106C8"/>
    <w:rsid w:val="00913556"/>
    <w:rsid w:val="00916034"/>
    <w:rsid w:val="00921AD8"/>
    <w:rsid w:val="00924D73"/>
    <w:rsid w:val="00926287"/>
    <w:rsid w:val="0092731F"/>
    <w:rsid w:val="00934AB6"/>
    <w:rsid w:val="00937990"/>
    <w:rsid w:val="00942113"/>
    <w:rsid w:val="00953F76"/>
    <w:rsid w:val="009549D4"/>
    <w:rsid w:val="00954FFB"/>
    <w:rsid w:val="0095783E"/>
    <w:rsid w:val="009620D2"/>
    <w:rsid w:val="0096749E"/>
    <w:rsid w:val="0097035B"/>
    <w:rsid w:val="00971E44"/>
    <w:rsid w:val="009725D2"/>
    <w:rsid w:val="009732DE"/>
    <w:rsid w:val="00973366"/>
    <w:rsid w:val="00974C8B"/>
    <w:rsid w:val="00976254"/>
    <w:rsid w:val="009801E0"/>
    <w:rsid w:val="009802DC"/>
    <w:rsid w:val="009872F7"/>
    <w:rsid w:val="00992E10"/>
    <w:rsid w:val="00993EDF"/>
    <w:rsid w:val="00994CD3"/>
    <w:rsid w:val="009961B1"/>
    <w:rsid w:val="00997B3E"/>
    <w:rsid w:val="009A0092"/>
    <w:rsid w:val="009A50C1"/>
    <w:rsid w:val="009A7F8B"/>
    <w:rsid w:val="009B0319"/>
    <w:rsid w:val="009B7DBB"/>
    <w:rsid w:val="009C22BE"/>
    <w:rsid w:val="009C2B07"/>
    <w:rsid w:val="009C3199"/>
    <w:rsid w:val="009C35AD"/>
    <w:rsid w:val="009D00E7"/>
    <w:rsid w:val="009D395B"/>
    <w:rsid w:val="009E067F"/>
    <w:rsid w:val="009E09A4"/>
    <w:rsid w:val="009E277A"/>
    <w:rsid w:val="009E5838"/>
    <w:rsid w:val="009F0E92"/>
    <w:rsid w:val="009F1A45"/>
    <w:rsid w:val="00A01C9D"/>
    <w:rsid w:val="00A14B91"/>
    <w:rsid w:val="00A14F40"/>
    <w:rsid w:val="00A15DBE"/>
    <w:rsid w:val="00A1682B"/>
    <w:rsid w:val="00A1722B"/>
    <w:rsid w:val="00A17BBA"/>
    <w:rsid w:val="00A2102F"/>
    <w:rsid w:val="00A22E77"/>
    <w:rsid w:val="00A274CB"/>
    <w:rsid w:val="00A3138F"/>
    <w:rsid w:val="00A40CF6"/>
    <w:rsid w:val="00A41F8F"/>
    <w:rsid w:val="00A43BEC"/>
    <w:rsid w:val="00A43E98"/>
    <w:rsid w:val="00A44AA2"/>
    <w:rsid w:val="00A45D0F"/>
    <w:rsid w:val="00A47C1A"/>
    <w:rsid w:val="00A47CF2"/>
    <w:rsid w:val="00A51930"/>
    <w:rsid w:val="00A55C62"/>
    <w:rsid w:val="00A55D35"/>
    <w:rsid w:val="00A55FD5"/>
    <w:rsid w:val="00A6317C"/>
    <w:rsid w:val="00A74F72"/>
    <w:rsid w:val="00A81477"/>
    <w:rsid w:val="00A81673"/>
    <w:rsid w:val="00A9398D"/>
    <w:rsid w:val="00A94133"/>
    <w:rsid w:val="00A96407"/>
    <w:rsid w:val="00AA0F1A"/>
    <w:rsid w:val="00AA1B99"/>
    <w:rsid w:val="00AA21DA"/>
    <w:rsid w:val="00AA2333"/>
    <w:rsid w:val="00AA2E96"/>
    <w:rsid w:val="00AA48E0"/>
    <w:rsid w:val="00AA5E0E"/>
    <w:rsid w:val="00AB3AD4"/>
    <w:rsid w:val="00AB638A"/>
    <w:rsid w:val="00AC25FF"/>
    <w:rsid w:val="00AC35D0"/>
    <w:rsid w:val="00AC417B"/>
    <w:rsid w:val="00AC761A"/>
    <w:rsid w:val="00AC7B05"/>
    <w:rsid w:val="00AD2C73"/>
    <w:rsid w:val="00AD77BC"/>
    <w:rsid w:val="00AE65BD"/>
    <w:rsid w:val="00AE7264"/>
    <w:rsid w:val="00AF2E26"/>
    <w:rsid w:val="00AF6262"/>
    <w:rsid w:val="00AF690F"/>
    <w:rsid w:val="00AF6BDF"/>
    <w:rsid w:val="00B009EF"/>
    <w:rsid w:val="00B05C44"/>
    <w:rsid w:val="00B0778B"/>
    <w:rsid w:val="00B10A76"/>
    <w:rsid w:val="00B1147D"/>
    <w:rsid w:val="00B14FD1"/>
    <w:rsid w:val="00B1668D"/>
    <w:rsid w:val="00B17527"/>
    <w:rsid w:val="00B17EED"/>
    <w:rsid w:val="00B2065B"/>
    <w:rsid w:val="00B20A00"/>
    <w:rsid w:val="00B25DD9"/>
    <w:rsid w:val="00B2717C"/>
    <w:rsid w:val="00B300F4"/>
    <w:rsid w:val="00B3538D"/>
    <w:rsid w:val="00B407F0"/>
    <w:rsid w:val="00B4585B"/>
    <w:rsid w:val="00B54CEC"/>
    <w:rsid w:val="00B55450"/>
    <w:rsid w:val="00B6163D"/>
    <w:rsid w:val="00B62488"/>
    <w:rsid w:val="00B62E84"/>
    <w:rsid w:val="00B630DC"/>
    <w:rsid w:val="00B6451F"/>
    <w:rsid w:val="00B7331E"/>
    <w:rsid w:val="00B74935"/>
    <w:rsid w:val="00B74ABB"/>
    <w:rsid w:val="00B74BDE"/>
    <w:rsid w:val="00B75F8E"/>
    <w:rsid w:val="00B812CA"/>
    <w:rsid w:val="00B81E01"/>
    <w:rsid w:val="00B82620"/>
    <w:rsid w:val="00B827C6"/>
    <w:rsid w:val="00B82BA6"/>
    <w:rsid w:val="00B84604"/>
    <w:rsid w:val="00B85565"/>
    <w:rsid w:val="00B91C6F"/>
    <w:rsid w:val="00B921CE"/>
    <w:rsid w:val="00B949E6"/>
    <w:rsid w:val="00B96742"/>
    <w:rsid w:val="00BA4562"/>
    <w:rsid w:val="00BA5073"/>
    <w:rsid w:val="00BA5262"/>
    <w:rsid w:val="00BA5D24"/>
    <w:rsid w:val="00BB7526"/>
    <w:rsid w:val="00BC2D33"/>
    <w:rsid w:val="00BC6885"/>
    <w:rsid w:val="00BC690B"/>
    <w:rsid w:val="00BC6946"/>
    <w:rsid w:val="00BC6B60"/>
    <w:rsid w:val="00BD1F9B"/>
    <w:rsid w:val="00BD6584"/>
    <w:rsid w:val="00BE6E60"/>
    <w:rsid w:val="00BF0936"/>
    <w:rsid w:val="00BF254B"/>
    <w:rsid w:val="00BF312C"/>
    <w:rsid w:val="00BF44E2"/>
    <w:rsid w:val="00C0475C"/>
    <w:rsid w:val="00C05679"/>
    <w:rsid w:val="00C102FF"/>
    <w:rsid w:val="00C10894"/>
    <w:rsid w:val="00C2115E"/>
    <w:rsid w:val="00C222A2"/>
    <w:rsid w:val="00C25CA9"/>
    <w:rsid w:val="00C27B9B"/>
    <w:rsid w:val="00C31763"/>
    <w:rsid w:val="00C351AE"/>
    <w:rsid w:val="00C41EB2"/>
    <w:rsid w:val="00C41EEB"/>
    <w:rsid w:val="00C4214C"/>
    <w:rsid w:val="00C45240"/>
    <w:rsid w:val="00C45402"/>
    <w:rsid w:val="00C547D8"/>
    <w:rsid w:val="00C54D11"/>
    <w:rsid w:val="00C56B19"/>
    <w:rsid w:val="00C61137"/>
    <w:rsid w:val="00C83C01"/>
    <w:rsid w:val="00C85A78"/>
    <w:rsid w:val="00C866E7"/>
    <w:rsid w:val="00C95E7F"/>
    <w:rsid w:val="00CA00EE"/>
    <w:rsid w:val="00CA149C"/>
    <w:rsid w:val="00CA15C3"/>
    <w:rsid w:val="00CA77B7"/>
    <w:rsid w:val="00CA7B7A"/>
    <w:rsid w:val="00CB6CC0"/>
    <w:rsid w:val="00CB7E14"/>
    <w:rsid w:val="00CB7F41"/>
    <w:rsid w:val="00CD1A32"/>
    <w:rsid w:val="00CE0CE4"/>
    <w:rsid w:val="00CE58CC"/>
    <w:rsid w:val="00CE7F32"/>
    <w:rsid w:val="00CF5775"/>
    <w:rsid w:val="00CF741B"/>
    <w:rsid w:val="00CF7B4B"/>
    <w:rsid w:val="00CF7C19"/>
    <w:rsid w:val="00D02BC3"/>
    <w:rsid w:val="00D07577"/>
    <w:rsid w:val="00D102EF"/>
    <w:rsid w:val="00D11CF3"/>
    <w:rsid w:val="00D13A9B"/>
    <w:rsid w:val="00D22707"/>
    <w:rsid w:val="00D2273E"/>
    <w:rsid w:val="00D30B57"/>
    <w:rsid w:val="00D41FD8"/>
    <w:rsid w:val="00D42F36"/>
    <w:rsid w:val="00D439E4"/>
    <w:rsid w:val="00D43FB0"/>
    <w:rsid w:val="00D468A2"/>
    <w:rsid w:val="00D47D1D"/>
    <w:rsid w:val="00D52176"/>
    <w:rsid w:val="00D53DE4"/>
    <w:rsid w:val="00D558BD"/>
    <w:rsid w:val="00D60953"/>
    <w:rsid w:val="00D61075"/>
    <w:rsid w:val="00D63708"/>
    <w:rsid w:val="00D64D8E"/>
    <w:rsid w:val="00D65CCB"/>
    <w:rsid w:val="00D70A9A"/>
    <w:rsid w:val="00D72BF8"/>
    <w:rsid w:val="00D76B3A"/>
    <w:rsid w:val="00D80637"/>
    <w:rsid w:val="00D82297"/>
    <w:rsid w:val="00D84447"/>
    <w:rsid w:val="00D87040"/>
    <w:rsid w:val="00D90FEF"/>
    <w:rsid w:val="00D91E55"/>
    <w:rsid w:val="00D92E1D"/>
    <w:rsid w:val="00D9491D"/>
    <w:rsid w:val="00D966F6"/>
    <w:rsid w:val="00DA054C"/>
    <w:rsid w:val="00DA2C30"/>
    <w:rsid w:val="00DA2D45"/>
    <w:rsid w:val="00DA62EE"/>
    <w:rsid w:val="00DA6531"/>
    <w:rsid w:val="00DB1BE1"/>
    <w:rsid w:val="00DB2BA3"/>
    <w:rsid w:val="00DC1203"/>
    <w:rsid w:val="00DC3C7B"/>
    <w:rsid w:val="00DD2529"/>
    <w:rsid w:val="00DD28AC"/>
    <w:rsid w:val="00DE5C25"/>
    <w:rsid w:val="00DE7095"/>
    <w:rsid w:val="00DF0924"/>
    <w:rsid w:val="00DF4141"/>
    <w:rsid w:val="00DF6F8B"/>
    <w:rsid w:val="00DF7A87"/>
    <w:rsid w:val="00E05946"/>
    <w:rsid w:val="00E06A84"/>
    <w:rsid w:val="00E12A3D"/>
    <w:rsid w:val="00E16277"/>
    <w:rsid w:val="00E24516"/>
    <w:rsid w:val="00E24BED"/>
    <w:rsid w:val="00E31FEB"/>
    <w:rsid w:val="00E33CED"/>
    <w:rsid w:val="00E34472"/>
    <w:rsid w:val="00E40683"/>
    <w:rsid w:val="00E444E7"/>
    <w:rsid w:val="00E4764B"/>
    <w:rsid w:val="00E51F85"/>
    <w:rsid w:val="00E53BCE"/>
    <w:rsid w:val="00E5485D"/>
    <w:rsid w:val="00E55D28"/>
    <w:rsid w:val="00E572F3"/>
    <w:rsid w:val="00E61B22"/>
    <w:rsid w:val="00E63157"/>
    <w:rsid w:val="00E66E15"/>
    <w:rsid w:val="00E81DB3"/>
    <w:rsid w:val="00E85ECC"/>
    <w:rsid w:val="00E86CA8"/>
    <w:rsid w:val="00E9059D"/>
    <w:rsid w:val="00E91000"/>
    <w:rsid w:val="00E94FA7"/>
    <w:rsid w:val="00E97C03"/>
    <w:rsid w:val="00EA2AB9"/>
    <w:rsid w:val="00EA561E"/>
    <w:rsid w:val="00EA5EB9"/>
    <w:rsid w:val="00EA7475"/>
    <w:rsid w:val="00EB4D31"/>
    <w:rsid w:val="00EB7A06"/>
    <w:rsid w:val="00EC2A6C"/>
    <w:rsid w:val="00EC3BC6"/>
    <w:rsid w:val="00EC4701"/>
    <w:rsid w:val="00EC56BD"/>
    <w:rsid w:val="00EC7022"/>
    <w:rsid w:val="00EC7246"/>
    <w:rsid w:val="00ED2E2B"/>
    <w:rsid w:val="00ED651F"/>
    <w:rsid w:val="00EF28F3"/>
    <w:rsid w:val="00EF3EED"/>
    <w:rsid w:val="00F002CF"/>
    <w:rsid w:val="00F01AD2"/>
    <w:rsid w:val="00F05ACC"/>
    <w:rsid w:val="00F110AA"/>
    <w:rsid w:val="00F12995"/>
    <w:rsid w:val="00F138A5"/>
    <w:rsid w:val="00F23789"/>
    <w:rsid w:val="00F23A02"/>
    <w:rsid w:val="00F2588E"/>
    <w:rsid w:val="00F25D2A"/>
    <w:rsid w:val="00F261CC"/>
    <w:rsid w:val="00F315A2"/>
    <w:rsid w:val="00F368D2"/>
    <w:rsid w:val="00F407A5"/>
    <w:rsid w:val="00F420F9"/>
    <w:rsid w:val="00F45AB6"/>
    <w:rsid w:val="00F4698E"/>
    <w:rsid w:val="00F5265B"/>
    <w:rsid w:val="00F53B04"/>
    <w:rsid w:val="00F53D77"/>
    <w:rsid w:val="00F53E74"/>
    <w:rsid w:val="00F609EA"/>
    <w:rsid w:val="00F61B4C"/>
    <w:rsid w:val="00F64AFA"/>
    <w:rsid w:val="00F64C4C"/>
    <w:rsid w:val="00F71118"/>
    <w:rsid w:val="00F730FA"/>
    <w:rsid w:val="00F75BEB"/>
    <w:rsid w:val="00F76CF9"/>
    <w:rsid w:val="00F80383"/>
    <w:rsid w:val="00F82FD3"/>
    <w:rsid w:val="00F91BCE"/>
    <w:rsid w:val="00F92700"/>
    <w:rsid w:val="00F92717"/>
    <w:rsid w:val="00F92CD0"/>
    <w:rsid w:val="00F966C8"/>
    <w:rsid w:val="00FA2B49"/>
    <w:rsid w:val="00FA4D04"/>
    <w:rsid w:val="00FC119A"/>
    <w:rsid w:val="00FC5BF4"/>
    <w:rsid w:val="00FD0508"/>
    <w:rsid w:val="00FD260B"/>
    <w:rsid w:val="00FD6DC7"/>
    <w:rsid w:val="00FE5991"/>
    <w:rsid w:val="00FE7158"/>
    <w:rsid w:val="00FF4EEC"/>
    <w:rsid w:val="00FF5B1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4217FD"/>
  <w15:docId w15:val="{EE91D129-211F-45D8-AEC4-345D11FCC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7664"/>
    <w:rPr>
      <w:rFonts w:ascii="Arial" w:hAnsi="Arial"/>
      <w:sz w:val="22"/>
      <w:szCs w:val="24"/>
    </w:rPr>
  </w:style>
  <w:style w:type="paragraph" w:styleId="Heading1">
    <w:name w:val="heading 1"/>
    <w:basedOn w:val="HeadingBase"/>
    <w:next w:val="BodyText"/>
    <w:qFormat/>
    <w:rsid w:val="008B2A71"/>
    <w:pPr>
      <w:pBdr>
        <w:top w:val="single" w:sz="48" w:space="3" w:color="FFFFFF"/>
        <w:left w:val="single" w:sz="6" w:space="3" w:color="FFFFFF"/>
        <w:bottom w:val="single" w:sz="6" w:space="3" w:color="FFFFFF"/>
      </w:pBdr>
      <w:shd w:val="solid" w:color="auto" w:fill="auto"/>
      <w:spacing w:before="0" w:after="240" w:line="240" w:lineRule="atLeast"/>
      <w:ind w:left="101"/>
      <w:outlineLvl w:val="0"/>
    </w:pPr>
    <w:rPr>
      <w:color w:val="FFFFFF"/>
      <w:spacing w:val="-10"/>
      <w:kern w:val="20"/>
      <w:position w:val="8"/>
      <w:sz w:val="24"/>
      <w:szCs w:val="20"/>
    </w:rPr>
  </w:style>
  <w:style w:type="paragraph" w:styleId="Heading2">
    <w:name w:val="heading 2"/>
    <w:basedOn w:val="Normal"/>
    <w:next w:val="Normal"/>
    <w:qFormat/>
    <w:rsid w:val="008B2A71"/>
    <w:pPr>
      <w:keepNext/>
      <w:outlineLvl w:val="1"/>
    </w:pPr>
    <w:rPr>
      <w:b/>
      <w:bCs/>
      <w:sz w:val="20"/>
    </w:rPr>
  </w:style>
  <w:style w:type="paragraph" w:styleId="Heading3">
    <w:name w:val="heading 3"/>
    <w:basedOn w:val="Normal"/>
    <w:next w:val="Normal"/>
    <w:qFormat/>
    <w:rsid w:val="008B2A71"/>
    <w:pPr>
      <w:keepNext/>
      <w:outlineLvl w:val="2"/>
    </w:pPr>
    <w:rPr>
      <w:b/>
      <w:bCs/>
    </w:rPr>
  </w:style>
  <w:style w:type="paragraph" w:styleId="Heading4">
    <w:name w:val="heading 4"/>
    <w:basedOn w:val="Normal"/>
    <w:next w:val="Normal"/>
    <w:qFormat/>
    <w:rsid w:val="008B2A71"/>
    <w:pPr>
      <w:keepNext/>
      <w:outlineLvl w:val="3"/>
    </w:pPr>
    <w:rPr>
      <w:b/>
      <w:bCs/>
    </w:rPr>
  </w:style>
  <w:style w:type="paragraph" w:styleId="Heading5">
    <w:name w:val="heading 5"/>
    <w:basedOn w:val="Normal"/>
    <w:next w:val="Normal"/>
    <w:qFormat/>
    <w:rsid w:val="008B2A71"/>
    <w:pPr>
      <w:keepNext/>
      <w:jc w:val="center"/>
      <w:outlineLvl w:val="4"/>
    </w:pPr>
    <w:rPr>
      <w:b/>
    </w:rPr>
  </w:style>
  <w:style w:type="paragraph" w:styleId="Heading7">
    <w:name w:val="heading 7"/>
    <w:basedOn w:val="Normal"/>
    <w:next w:val="Normal"/>
    <w:qFormat/>
    <w:rsid w:val="0084697F"/>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ddenText">
    <w:name w:val="Hidden Text"/>
    <w:basedOn w:val="Normal"/>
    <w:rsid w:val="008B2A71"/>
    <w:pPr>
      <w:numPr>
        <w:numId w:val="2"/>
      </w:numPr>
      <w:autoSpaceDE w:val="0"/>
      <w:autoSpaceDN w:val="0"/>
      <w:jc w:val="both"/>
    </w:pPr>
    <w:rPr>
      <w:spacing w:val="-5"/>
      <w:szCs w:val="20"/>
    </w:rPr>
  </w:style>
  <w:style w:type="paragraph" w:styleId="Index2">
    <w:name w:val="index 2"/>
    <w:basedOn w:val="IndexBase"/>
    <w:autoRedefine/>
    <w:semiHidden/>
    <w:rsid w:val="008B2A71"/>
    <w:pPr>
      <w:numPr>
        <w:numId w:val="7"/>
      </w:numPr>
      <w:spacing w:line="240" w:lineRule="auto"/>
    </w:pPr>
    <w:rPr>
      <w:szCs w:val="20"/>
    </w:rPr>
  </w:style>
  <w:style w:type="paragraph" w:customStyle="1" w:styleId="IndexBase">
    <w:name w:val="Index Base"/>
    <w:basedOn w:val="Normal"/>
    <w:rsid w:val="008B2A71"/>
    <w:pPr>
      <w:autoSpaceDE w:val="0"/>
      <w:autoSpaceDN w:val="0"/>
      <w:spacing w:line="240" w:lineRule="atLeast"/>
      <w:ind w:left="360" w:hanging="360"/>
      <w:jc w:val="both"/>
    </w:pPr>
    <w:rPr>
      <w:spacing w:val="-5"/>
      <w:sz w:val="18"/>
      <w:szCs w:val="18"/>
    </w:rPr>
  </w:style>
  <w:style w:type="paragraph" w:styleId="ListBullet2">
    <w:name w:val="List Bullet 2"/>
    <w:basedOn w:val="ListBullet"/>
    <w:autoRedefine/>
    <w:rsid w:val="008B2A71"/>
    <w:pPr>
      <w:numPr>
        <w:numId w:val="4"/>
      </w:numPr>
      <w:spacing w:after="0" w:line="240" w:lineRule="auto"/>
    </w:pPr>
    <w:rPr>
      <w:sz w:val="24"/>
    </w:rPr>
  </w:style>
  <w:style w:type="paragraph" w:styleId="ListBullet">
    <w:name w:val="List Bullet"/>
    <w:basedOn w:val="List"/>
    <w:autoRedefine/>
    <w:rsid w:val="008B2A71"/>
    <w:pPr>
      <w:ind w:left="0" w:firstLine="0"/>
      <w:jc w:val="left"/>
    </w:pPr>
    <w:rPr>
      <w:szCs w:val="22"/>
    </w:rPr>
  </w:style>
  <w:style w:type="paragraph" w:styleId="List">
    <w:name w:val="List"/>
    <w:basedOn w:val="BodyText"/>
    <w:rsid w:val="008B2A71"/>
    <w:pPr>
      <w:ind w:left="1440" w:hanging="360"/>
    </w:pPr>
  </w:style>
  <w:style w:type="paragraph" w:styleId="BodyText">
    <w:name w:val="Body Text"/>
    <w:basedOn w:val="Normal"/>
    <w:rsid w:val="008B2A71"/>
    <w:pPr>
      <w:autoSpaceDE w:val="0"/>
      <w:autoSpaceDN w:val="0"/>
      <w:spacing w:after="240" w:line="240" w:lineRule="atLeast"/>
      <w:jc w:val="both"/>
    </w:pPr>
    <w:rPr>
      <w:spacing w:val="-5"/>
      <w:szCs w:val="20"/>
    </w:rPr>
  </w:style>
  <w:style w:type="paragraph" w:styleId="ListBullet3">
    <w:name w:val="List Bullet 3"/>
    <w:basedOn w:val="ListBullet1b"/>
    <w:autoRedefine/>
    <w:rsid w:val="008B2A71"/>
    <w:pPr>
      <w:numPr>
        <w:numId w:val="3"/>
      </w:numPr>
    </w:pPr>
  </w:style>
  <w:style w:type="paragraph" w:customStyle="1" w:styleId="ListBullet1b">
    <w:name w:val="List Bullet 1b"/>
    <w:basedOn w:val="ListBullet2"/>
    <w:rsid w:val="008B2A71"/>
    <w:pPr>
      <w:numPr>
        <w:numId w:val="6"/>
      </w:numPr>
    </w:pPr>
  </w:style>
  <w:style w:type="paragraph" w:customStyle="1" w:styleId="ListBullet2b">
    <w:name w:val="List Bullet 2b"/>
    <w:basedOn w:val="ListBullet2"/>
    <w:rsid w:val="008B2A71"/>
    <w:pPr>
      <w:numPr>
        <w:numId w:val="5"/>
      </w:numPr>
      <w:ind w:left="648"/>
    </w:pPr>
  </w:style>
  <w:style w:type="paragraph" w:styleId="BodyTextIndent">
    <w:name w:val="Body Text Indent"/>
    <w:basedOn w:val="Normal"/>
    <w:uiPriority w:val="99"/>
    <w:rsid w:val="008B2A71"/>
    <w:pPr>
      <w:tabs>
        <w:tab w:val="left" w:pos="720"/>
      </w:tabs>
      <w:ind w:left="360"/>
      <w:jc w:val="both"/>
    </w:pPr>
    <w:rPr>
      <w:i/>
      <w:iCs/>
    </w:rPr>
  </w:style>
  <w:style w:type="paragraph" w:customStyle="1" w:styleId="TableText2">
    <w:name w:val="Table Text 2"/>
    <w:basedOn w:val="TableText"/>
    <w:rsid w:val="008B2A71"/>
    <w:rPr>
      <w:sz w:val="18"/>
    </w:rPr>
  </w:style>
  <w:style w:type="paragraph" w:customStyle="1" w:styleId="TableText">
    <w:name w:val="Table Text"/>
    <w:basedOn w:val="Normal"/>
    <w:rsid w:val="008B2A71"/>
    <w:pPr>
      <w:autoSpaceDE w:val="0"/>
      <w:autoSpaceDN w:val="0"/>
      <w:spacing w:before="60"/>
      <w:jc w:val="both"/>
    </w:pPr>
    <w:rPr>
      <w:spacing w:val="-5"/>
      <w:sz w:val="16"/>
      <w:szCs w:val="16"/>
    </w:rPr>
  </w:style>
  <w:style w:type="paragraph" w:styleId="TOC6">
    <w:name w:val="toc 6"/>
    <w:basedOn w:val="Normal"/>
    <w:next w:val="Normal"/>
    <w:autoRedefine/>
    <w:semiHidden/>
    <w:rsid w:val="008B2A71"/>
    <w:pPr>
      <w:autoSpaceDE w:val="0"/>
      <w:autoSpaceDN w:val="0"/>
      <w:ind w:left="1200"/>
    </w:pPr>
    <w:rPr>
      <w:spacing w:val="-5"/>
      <w:szCs w:val="21"/>
    </w:rPr>
  </w:style>
  <w:style w:type="paragraph" w:customStyle="1" w:styleId="ListBullet1">
    <w:name w:val="List Bullet 1"/>
    <w:basedOn w:val="Normal"/>
    <w:rsid w:val="008B2A71"/>
    <w:pPr>
      <w:numPr>
        <w:numId w:val="1"/>
      </w:numPr>
      <w:autoSpaceDE w:val="0"/>
      <w:autoSpaceDN w:val="0"/>
      <w:jc w:val="both"/>
    </w:pPr>
    <w:rPr>
      <w:spacing w:val="-5"/>
      <w:szCs w:val="20"/>
    </w:rPr>
  </w:style>
  <w:style w:type="paragraph" w:customStyle="1" w:styleId="HeadingBase">
    <w:name w:val="Heading Base"/>
    <w:basedOn w:val="Normal"/>
    <w:next w:val="BodyText"/>
    <w:rsid w:val="008B2A71"/>
    <w:pPr>
      <w:keepNext/>
      <w:keepLines/>
      <w:autoSpaceDE w:val="0"/>
      <w:autoSpaceDN w:val="0"/>
      <w:spacing w:before="140" w:line="220" w:lineRule="atLeast"/>
      <w:jc w:val="both"/>
    </w:pPr>
    <w:rPr>
      <w:spacing w:val="-4"/>
      <w:kern w:val="28"/>
      <w:szCs w:val="22"/>
    </w:rPr>
  </w:style>
  <w:style w:type="paragraph" w:styleId="Index1">
    <w:name w:val="index 1"/>
    <w:basedOn w:val="IndexBase"/>
    <w:autoRedefine/>
    <w:semiHidden/>
    <w:rsid w:val="008B2A71"/>
    <w:pPr>
      <w:spacing w:line="240" w:lineRule="auto"/>
      <w:ind w:left="0" w:firstLine="0"/>
    </w:pPr>
    <w:rPr>
      <w:rFonts w:ascii="Arial Narrow" w:hAnsi="Arial Narrow"/>
      <w:sz w:val="20"/>
    </w:rPr>
  </w:style>
  <w:style w:type="paragraph" w:styleId="BodyText3">
    <w:name w:val="Body Text 3"/>
    <w:basedOn w:val="Normal"/>
    <w:rsid w:val="008B2A71"/>
    <w:pPr>
      <w:autoSpaceDE w:val="0"/>
      <w:autoSpaceDN w:val="0"/>
      <w:jc w:val="both"/>
    </w:pPr>
    <w:rPr>
      <w:color w:val="FF0000"/>
      <w:spacing w:val="-5"/>
      <w:szCs w:val="22"/>
    </w:rPr>
  </w:style>
  <w:style w:type="paragraph" w:styleId="TOAHeading">
    <w:name w:val="toa heading"/>
    <w:basedOn w:val="Normal"/>
    <w:next w:val="TableofAuthorities"/>
    <w:semiHidden/>
    <w:rsid w:val="008B2A71"/>
    <w:pPr>
      <w:keepNext/>
      <w:autoSpaceDE w:val="0"/>
      <w:autoSpaceDN w:val="0"/>
      <w:spacing w:line="480" w:lineRule="atLeast"/>
      <w:jc w:val="both"/>
    </w:pPr>
    <w:rPr>
      <w:rFonts w:ascii="Arial Black" w:hAnsi="Arial Black"/>
      <w:b/>
      <w:bCs/>
      <w:spacing w:val="-10"/>
      <w:kern w:val="28"/>
      <w:szCs w:val="20"/>
    </w:rPr>
  </w:style>
  <w:style w:type="paragraph" w:styleId="TableofAuthorities">
    <w:name w:val="table of authorities"/>
    <w:basedOn w:val="Normal"/>
    <w:semiHidden/>
    <w:rsid w:val="008B2A71"/>
    <w:pPr>
      <w:tabs>
        <w:tab w:val="right" w:leader="dot" w:pos="7560"/>
      </w:tabs>
      <w:autoSpaceDE w:val="0"/>
      <w:autoSpaceDN w:val="0"/>
      <w:ind w:left="1440" w:hanging="360"/>
      <w:jc w:val="both"/>
    </w:pPr>
    <w:rPr>
      <w:spacing w:val="-5"/>
      <w:szCs w:val="20"/>
    </w:rPr>
  </w:style>
  <w:style w:type="paragraph" w:customStyle="1" w:styleId="Style2">
    <w:name w:val="Style2"/>
    <w:basedOn w:val="TableText2"/>
    <w:rsid w:val="008B2A71"/>
    <w:rPr>
      <w:rFonts w:ascii="Helvetica" w:hAnsi="Helvetica"/>
      <w:sz w:val="20"/>
    </w:rPr>
  </w:style>
  <w:style w:type="paragraph" w:styleId="Header">
    <w:name w:val="header"/>
    <w:basedOn w:val="HeaderBase"/>
    <w:link w:val="HeaderChar"/>
    <w:rsid w:val="008B2A71"/>
  </w:style>
  <w:style w:type="paragraph" w:customStyle="1" w:styleId="HeaderBase">
    <w:name w:val="Header Base"/>
    <w:basedOn w:val="Normal"/>
    <w:rsid w:val="008B2A71"/>
    <w:pPr>
      <w:keepLines/>
      <w:tabs>
        <w:tab w:val="center" w:pos="4320"/>
        <w:tab w:val="right" w:pos="8640"/>
      </w:tabs>
      <w:autoSpaceDE w:val="0"/>
      <w:autoSpaceDN w:val="0"/>
      <w:spacing w:line="190" w:lineRule="atLeast"/>
      <w:jc w:val="both"/>
    </w:pPr>
    <w:rPr>
      <w:caps/>
      <w:spacing w:val="-5"/>
      <w:sz w:val="15"/>
      <w:szCs w:val="15"/>
    </w:rPr>
  </w:style>
  <w:style w:type="paragraph" w:styleId="Footer">
    <w:name w:val="footer"/>
    <w:basedOn w:val="HeaderBase"/>
    <w:rsid w:val="008B2A71"/>
  </w:style>
  <w:style w:type="character" w:styleId="PageNumber">
    <w:name w:val="page number"/>
    <w:rsid w:val="008B2A71"/>
    <w:rPr>
      <w:rFonts w:ascii="Arial Black" w:hAnsi="Arial Black"/>
      <w:spacing w:val="-10"/>
      <w:sz w:val="18"/>
      <w:szCs w:val="18"/>
    </w:rPr>
  </w:style>
  <w:style w:type="paragraph" w:styleId="TOC1">
    <w:name w:val="toc 1"/>
    <w:basedOn w:val="Normal"/>
    <w:autoRedefine/>
    <w:semiHidden/>
    <w:rsid w:val="008B2A71"/>
    <w:pPr>
      <w:autoSpaceDE w:val="0"/>
      <w:autoSpaceDN w:val="0"/>
      <w:spacing w:before="120" w:after="120"/>
    </w:pPr>
    <w:rPr>
      <w:b/>
      <w:bCs/>
      <w:caps/>
      <w:spacing w:val="-5"/>
    </w:rPr>
  </w:style>
  <w:style w:type="paragraph" w:styleId="DocumentMap">
    <w:name w:val="Document Map"/>
    <w:basedOn w:val="Normal"/>
    <w:semiHidden/>
    <w:rsid w:val="008B2A71"/>
    <w:pPr>
      <w:shd w:val="clear" w:color="auto" w:fill="000080"/>
      <w:autoSpaceDE w:val="0"/>
      <w:autoSpaceDN w:val="0"/>
      <w:jc w:val="both"/>
    </w:pPr>
    <w:rPr>
      <w:rFonts w:ascii="Tahoma" w:hAnsi="Tahoma" w:cs="Tahoma"/>
      <w:spacing w:val="-5"/>
      <w:szCs w:val="20"/>
    </w:rPr>
  </w:style>
  <w:style w:type="paragraph" w:customStyle="1" w:styleId="covertext">
    <w:name w:val="cover text"/>
    <w:basedOn w:val="Normal"/>
    <w:rsid w:val="008B2A71"/>
    <w:pPr>
      <w:autoSpaceDE w:val="0"/>
      <w:autoSpaceDN w:val="0"/>
      <w:jc w:val="center"/>
    </w:pPr>
    <w:rPr>
      <w:spacing w:val="-5"/>
      <w:sz w:val="36"/>
      <w:szCs w:val="36"/>
    </w:rPr>
  </w:style>
  <w:style w:type="paragraph" w:styleId="BodyText2">
    <w:name w:val="Body Text 2"/>
    <w:basedOn w:val="Normal"/>
    <w:rsid w:val="008B2A71"/>
    <w:rPr>
      <w:rFonts w:ascii="Arial Narrow" w:eastAsia="Batang" w:hAnsi="Arial Narrow"/>
      <w:sz w:val="20"/>
    </w:rPr>
  </w:style>
  <w:style w:type="paragraph" w:styleId="PlainText">
    <w:name w:val="Plain Text"/>
    <w:basedOn w:val="Normal"/>
    <w:rsid w:val="008B2A71"/>
    <w:pPr>
      <w:autoSpaceDE w:val="0"/>
      <w:autoSpaceDN w:val="0"/>
      <w:jc w:val="both"/>
    </w:pPr>
    <w:rPr>
      <w:rFonts w:ascii="Courier New" w:hAnsi="Courier New"/>
      <w:szCs w:val="20"/>
    </w:rPr>
  </w:style>
  <w:style w:type="paragraph" w:styleId="BlockText">
    <w:name w:val="Block Text"/>
    <w:basedOn w:val="Normal"/>
    <w:rsid w:val="008B2A71"/>
    <w:pPr>
      <w:ind w:left="-720" w:right="720"/>
    </w:pPr>
    <w:rPr>
      <w:sz w:val="20"/>
      <w:szCs w:val="20"/>
    </w:rPr>
  </w:style>
  <w:style w:type="paragraph" w:styleId="TOC3">
    <w:name w:val="toc 3"/>
    <w:basedOn w:val="Normal"/>
    <w:autoRedefine/>
    <w:semiHidden/>
    <w:rsid w:val="008B2A71"/>
    <w:pPr>
      <w:autoSpaceDE w:val="0"/>
      <w:autoSpaceDN w:val="0"/>
      <w:ind w:left="480"/>
    </w:pPr>
    <w:rPr>
      <w:i/>
      <w:iCs/>
      <w:spacing w:val="-5"/>
    </w:rPr>
  </w:style>
  <w:style w:type="character" w:styleId="FollowedHyperlink">
    <w:name w:val="FollowedHyperlink"/>
    <w:rsid w:val="002124FE"/>
    <w:rPr>
      <w:color w:val="800080"/>
      <w:u w:val="single"/>
    </w:rPr>
  </w:style>
  <w:style w:type="paragraph" w:styleId="BodyTextIndent3">
    <w:name w:val="Body Text Indent 3"/>
    <w:basedOn w:val="Normal"/>
    <w:rsid w:val="009C2B07"/>
    <w:pPr>
      <w:spacing w:after="120"/>
      <w:ind w:left="360"/>
    </w:pPr>
    <w:rPr>
      <w:sz w:val="16"/>
      <w:szCs w:val="16"/>
    </w:rPr>
  </w:style>
  <w:style w:type="table" w:styleId="TableGrid">
    <w:name w:val="Table Grid"/>
    <w:basedOn w:val="TableNormal"/>
    <w:rsid w:val="003279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4">
    <w:name w:val="H4"/>
    <w:basedOn w:val="Normal"/>
    <w:next w:val="Normal"/>
    <w:rsid w:val="002C42F3"/>
    <w:pPr>
      <w:keepNext/>
      <w:spacing w:before="100" w:after="100"/>
      <w:outlineLvl w:val="4"/>
    </w:pPr>
    <w:rPr>
      <w:b/>
      <w:snapToGrid w:val="0"/>
      <w:szCs w:val="20"/>
    </w:rPr>
  </w:style>
  <w:style w:type="paragraph" w:styleId="HTMLPreformatted">
    <w:name w:val="HTML Preformatted"/>
    <w:basedOn w:val="Normal"/>
    <w:rsid w:val="002C4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character" w:customStyle="1" w:styleId="maintext1">
    <w:name w:val="maintext1"/>
    <w:rsid w:val="001A37B8"/>
    <w:rPr>
      <w:rFonts w:ascii="Arial" w:hAnsi="Arial" w:cs="Arial" w:hint="default"/>
      <w:color w:val="82898E"/>
      <w:sz w:val="17"/>
      <w:szCs w:val="17"/>
    </w:rPr>
  </w:style>
  <w:style w:type="paragraph" w:styleId="List2">
    <w:name w:val="List 2"/>
    <w:basedOn w:val="Normal"/>
    <w:rsid w:val="008C6BDD"/>
    <w:pPr>
      <w:ind w:left="720" w:hanging="360"/>
      <w:contextualSpacing/>
    </w:pPr>
  </w:style>
  <w:style w:type="character" w:styleId="Strong">
    <w:name w:val="Strong"/>
    <w:uiPriority w:val="22"/>
    <w:qFormat/>
    <w:rsid w:val="00D02BC3"/>
    <w:rPr>
      <w:b/>
      <w:bCs/>
    </w:rPr>
  </w:style>
  <w:style w:type="character" w:customStyle="1" w:styleId="content1">
    <w:name w:val="content1"/>
    <w:rsid w:val="00D02BC3"/>
    <w:rPr>
      <w:rFonts w:ascii="Trebuchet MS" w:hAnsi="Trebuchet MS" w:hint="default"/>
      <w:strike w:val="0"/>
      <w:dstrike w:val="0"/>
      <w:color w:val="333333"/>
      <w:sz w:val="20"/>
      <w:szCs w:val="20"/>
      <w:u w:val="none"/>
      <w:effect w:val="none"/>
    </w:rPr>
  </w:style>
  <w:style w:type="paragraph" w:customStyle="1" w:styleId="StyleTimesNewRoman11ptGray-75JustifiedBoxSinglesol">
    <w:name w:val="Style Times New Roman 11 pt Gray-75% Justified Box: (Single sol..."/>
    <w:basedOn w:val="Normal"/>
    <w:rsid w:val="001F5C47"/>
    <w:pPr>
      <w:pBdr>
        <w:top w:val="single" w:sz="4" w:space="1" w:color="DDD9C3"/>
        <w:left w:val="single" w:sz="4" w:space="4" w:color="DDD9C3"/>
        <w:bottom w:val="single" w:sz="4" w:space="1" w:color="DDD9C3"/>
        <w:right w:val="single" w:sz="4" w:space="4" w:color="DDD9C3"/>
      </w:pBdr>
      <w:shd w:val="clear" w:color="auto" w:fill="F2F2F2"/>
      <w:jc w:val="both"/>
    </w:pPr>
    <w:rPr>
      <w:color w:val="404040"/>
      <w:szCs w:val="20"/>
    </w:rPr>
  </w:style>
  <w:style w:type="paragraph" w:customStyle="1" w:styleId="StyleStyleTimesNewRoman11ptGray-75JustifiedBoxSingles">
    <w:name w:val="Style Style Times New Roman 11 pt Gray-75% Justified Box: (Single s..."/>
    <w:basedOn w:val="StyleTimesNewRoman11ptGray-75JustifiedBoxSinglesol"/>
    <w:rsid w:val="00897664"/>
    <w:pPr>
      <w:spacing w:after="120"/>
    </w:pPr>
    <w:rPr>
      <w:rFonts w:ascii="Times New Roman" w:hAnsi="Times New Roman"/>
      <w:sz w:val="24"/>
    </w:rPr>
  </w:style>
  <w:style w:type="paragraph" w:styleId="ListParagraph">
    <w:name w:val="List Paragraph"/>
    <w:aliases w:val="Bullet 1,Heading2,List Paragraph1,b1,Bullet for no #'s,Body Bullet,List Paragraph2,Bulleted Text,lp1,Ref,List bullet,List Bullet1,Table Number Paragraph,B1,bu1,bu1 + Before:  0 pt,Bullet1,Requiremen,List Bullet11"/>
    <w:basedOn w:val="Normal"/>
    <w:link w:val="ListParagraphChar"/>
    <w:uiPriority w:val="34"/>
    <w:qFormat/>
    <w:rsid w:val="001053CD"/>
    <w:pPr>
      <w:ind w:left="720"/>
      <w:contextualSpacing/>
    </w:pPr>
  </w:style>
  <w:style w:type="paragraph" w:customStyle="1" w:styleId="Standard">
    <w:name w:val="Standard"/>
    <w:rsid w:val="00913556"/>
    <w:pPr>
      <w:widowControl w:val="0"/>
      <w:suppressAutoHyphens/>
      <w:autoSpaceDN w:val="0"/>
      <w:textAlignment w:val="baseline"/>
    </w:pPr>
    <w:rPr>
      <w:rFonts w:eastAsia="SimSun" w:cs="Mangal"/>
      <w:kern w:val="3"/>
      <w:sz w:val="24"/>
      <w:szCs w:val="24"/>
      <w:lang w:eastAsia="zh-CN" w:bidi="hi-IN"/>
    </w:rPr>
  </w:style>
  <w:style w:type="paragraph" w:customStyle="1" w:styleId="p0">
    <w:name w:val="p0"/>
    <w:basedOn w:val="Normal"/>
    <w:qFormat/>
    <w:rsid w:val="00913556"/>
    <w:rPr>
      <w:rFonts w:ascii="Times New Roman" w:hAnsi="Times New Roman"/>
      <w:sz w:val="24"/>
    </w:rPr>
  </w:style>
  <w:style w:type="character" w:customStyle="1" w:styleId="ListParagraphChar">
    <w:name w:val="List Paragraph Char"/>
    <w:aliases w:val="Bullet 1 Char,Heading2 Char,List Paragraph1 Char,b1 Char,Bullet for no #'s Char,Body Bullet Char,List Paragraph2 Char,Bulleted Text Char,lp1 Char,Ref Char,List bullet Char,List Bullet1 Char,Table Number Paragraph Char,B1 Char"/>
    <w:link w:val="ListParagraph"/>
    <w:uiPriority w:val="34"/>
    <w:locked/>
    <w:rsid w:val="00F609EA"/>
    <w:rPr>
      <w:rFonts w:ascii="Arial" w:hAnsi="Arial"/>
      <w:sz w:val="22"/>
      <w:szCs w:val="24"/>
    </w:rPr>
  </w:style>
  <w:style w:type="paragraph" w:customStyle="1" w:styleId="p16">
    <w:name w:val="p16"/>
    <w:basedOn w:val="Normal"/>
    <w:rsid w:val="00D53DE4"/>
    <w:rPr>
      <w:rFonts w:cs="Arial"/>
      <w:b/>
      <w:bCs/>
      <w:color w:val="000000"/>
      <w:sz w:val="20"/>
      <w:szCs w:val="20"/>
    </w:rPr>
  </w:style>
  <w:style w:type="paragraph" w:customStyle="1" w:styleId="p15">
    <w:name w:val="p15"/>
    <w:basedOn w:val="Normal"/>
    <w:rsid w:val="00D07577"/>
    <w:pPr>
      <w:spacing w:before="100" w:after="100"/>
    </w:pPr>
    <w:rPr>
      <w:rFonts w:ascii="Times New Roman" w:hAnsi="Times New Roman"/>
      <w:sz w:val="24"/>
    </w:rPr>
  </w:style>
  <w:style w:type="character" w:customStyle="1" w:styleId="HeaderChar">
    <w:name w:val="Header Char"/>
    <w:link w:val="Header"/>
    <w:rsid w:val="00027102"/>
    <w:rPr>
      <w:rFonts w:ascii="Arial" w:hAnsi="Arial"/>
      <w:caps/>
      <w:spacing w:val="-5"/>
      <w:sz w:val="15"/>
      <w:szCs w:val="15"/>
    </w:rPr>
  </w:style>
  <w:style w:type="character" w:styleId="CommentReference">
    <w:name w:val="annotation reference"/>
    <w:basedOn w:val="DefaultParagraphFont"/>
    <w:semiHidden/>
    <w:unhideWhenUsed/>
    <w:rsid w:val="00646BC4"/>
    <w:rPr>
      <w:sz w:val="16"/>
      <w:szCs w:val="16"/>
    </w:rPr>
  </w:style>
  <w:style w:type="paragraph" w:styleId="CommentText">
    <w:name w:val="annotation text"/>
    <w:basedOn w:val="Normal"/>
    <w:link w:val="CommentTextChar"/>
    <w:semiHidden/>
    <w:unhideWhenUsed/>
    <w:rsid w:val="00646BC4"/>
    <w:rPr>
      <w:sz w:val="20"/>
      <w:szCs w:val="20"/>
    </w:rPr>
  </w:style>
  <w:style w:type="character" w:customStyle="1" w:styleId="CommentTextChar">
    <w:name w:val="Comment Text Char"/>
    <w:basedOn w:val="DefaultParagraphFont"/>
    <w:link w:val="CommentText"/>
    <w:semiHidden/>
    <w:rsid w:val="00646BC4"/>
    <w:rPr>
      <w:rFonts w:ascii="Arial" w:hAnsi="Arial"/>
    </w:rPr>
  </w:style>
  <w:style w:type="paragraph" w:styleId="CommentSubject">
    <w:name w:val="annotation subject"/>
    <w:basedOn w:val="CommentText"/>
    <w:next w:val="CommentText"/>
    <w:link w:val="CommentSubjectChar"/>
    <w:semiHidden/>
    <w:unhideWhenUsed/>
    <w:rsid w:val="00646BC4"/>
    <w:rPr>
      <w:b/>
      <w:bCs/>
    </w:rPr>
  </w:style>
  <w:style w:type="character" w:customStyle="1" w:styleId="CommentSubjectChar">
    <w:name w:val="Comment Subject Char"/>
    <w:basedOn w:val="CommentTextChar"/>
    <w:link w:val="CommentSubject"/>
    <w:semiHidden/>
    <w:rsid w:val="00646BC4"/>
    <w:rPr>
      <w:rFonts w:ascii="Arial" w:hAnsi="Arial"/>
      <w:b/>
      <w:bCs/>
    </w:rPr>
  </w:style>
  <w:style w:type="paragraph" w:styleId="BalloonText">
    <w:name w:val="Balloon Text"/>
    <w:basedOn w:val="Normal"/>
    <w:link w:val="BalloonTextChar"/>
    <w:semiHidden/>
    <w:unhideWhenUsed/>
    <w:rsid w:val="00646BC4"/>
    <w:rPr>
      <w:rFonts w:ascii="Segoe UI" w:hAnsi="Segoe UI" w:cs="Segoe UI"/>
      <w:sz w:val="18"/>
      <w:szCs w:val="18"/>
    </w:rPr>
  </w:style>
  <w:style w:type="character" w:customStyle="1" w:styleId="BalloonTextChar">
    <w:name w:val="Balloon Text Char"/>
    <w:basedOn w:val="DefaultParagraphFont"/>
    <w:link w:val="BalloonText"/>
    <w:semiHidden/>
    <w:rsid w:val="00646BC4"/>
    <w:rPr>
      <w:rFonts w:ascii="Segoe UI" w:hAnsi="Segoe UI" w:cs="Segoe UI"/>
      <w:sz w:val="18"/>
      <w:szCs w:val="18"/>
    </w:rPr>
  </w:style>
  <w:style w:type="paragraph" w:customStyle="1" w:styleId="paragraph">
    <w:name w:val="paragraph"/>
    <w:basedOn w:val="Normal"/>
    <w:rsid w:val="00D2273E"/>
    <w:pPr>
      <w:spacing w:before="100" w:beforeAutospacing="1" w:after="100" w:afterAutospacing="1"/>
    </w:pPr>
    <w:rPr>
      <w:rFonts w:ascii="Times New Roman" w:hAnsi="Times New Roman"/>
      <w:sz w:val="24"/>
    </w:rPr>
  </w:style>
  <w:style w:type="character" w:customStyle="1" w:styleId="normaltextrun">
    <w:name w:val="normaltextrun"/>
    <w:basedOn w:val="DefaultParagraphFont"/>
    <w:rsid w:val="00D2273E"/>
  </w:style>
  <w:style w:type="character" w:customStyle="1" w:styleId="eop">
    <w:name w:val="eop"/>
    <w:basedOn w:val="DefaultParagraphFont"/>
    <w:rsid w:val="00D2273E"/>
  </w:style>
  <w:style w:type="character" w:customStyle="1" w:styleId="tabchar">
    <w:name w:val="tabchar"/>
    <w:basedOn w:val="DefaultParagraphFont"/>
    <w:rsid w:val="00D227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49499">
      <w:bodyDiv w:val="1"/>
      <w:marLeft w:val="0"/>
      <w:marRight w:val="0"/>
      <w:marTop w:val="0"/>
      <w:marBottom w:val="0"/>
      <w:divBdr>
        <w:top w:val="none" w:sz="0" w:space="0" w:color="auto"/>
        <w:left w:val="none" w:sz="0" w:space="0" w:color="auto"/>
        <w:bottom w:val="none" w:sz="0" w:space="0" w:color="auto"/>
        <w:right w:val="none" w:sz="0" w:space="0" w:color="auto"/>
      </w:divBdr>
      <w:divsChild>
        <w:div w:id="1877959039">
          <w:marLeft w:val="0"/>
          <w:marRight w:val="0"/>
          <w:marTop w:val="0"/>
          <w:marBottom w:val="0"/>
          <w:divBdr>
            <w:top w:val="none" w:sz="0" w:space="0" w:color="auto"/>
            <w:left w:val="none" w:sz="0" w:space="0" w:color="auto"/>
            <w:bottom w:val="none" w:sz="0" w:space="0" w:color="auto"/>
            <w:right w:val="none" w:sz="0" w:space="0" w:color="auto"/>
          </w:divBdr>
          <w:divsChild>
            <w:div w:id="1315909144">
              <w:marLeft w:val="0"/>
              <w:marRight w:val="0"/>
              <w:marTop w:val="0"/>
              <w:marBottom w:val="0"/>
              <w:divBdr>
                <w:top w:val="none" w:sz="0" w:space="0" w:color="auto"/>
                <w:left w:val="none" w:sz="0" w:space="0" w:color="auto"/>
                <w:bottom w:val="none" w:sz="0" w:space="0" w:color="auto"/>
                <w:right w:val="none" w:sz="0" w:space="0" w:color="auto"/>
              </w:divBdr>
            </w:div>
          </w:divsChild>
        </w:div>
        <w:div w:id="2105419684">
          <w:marLeft w:val="0"/>
          <w:marRight w:val="0"/>
          <w:marTop w:val="0"/>
          <w:marBottom w:val="0"/>
          <w:divBdr>
            <w:top w:val="none" w:sz="0" w:space="0" w:color="auto"/>
            <w:left w:val="none" w:sz="0" w:space="0" w:color="auto"/>
            <w:bottom w:val="none" w:sz="0" w:space="0" w:color="auto"/>
            <w:right w:val="none" w:sz="0" w:space="0" w:color="auto"/>
          </w:divBdr>
          <w:divsChild>
            <w:div w:id="1571620064">
              <w:marLeft w:val="0"/>
              <w:marRight w:val="0"/>
              <w:marTop w:val="0"/>
              <w:marBottom w:val="0"/>
              <w:divBdr>
                <w:top w:val="none" w:sz="0" w:space="0" w:color="auto"/>
                <w:left w:val="none" w:sz="0" w:space="0" w:color="auto"/>
                <w:bottom w:val="none" w:sz="0" w:space="0" w:color="auto"/>
                <w:right w:val="none" w:sz="0" w:space="0" w:color="auto"/>
              </w:divBdr>
            </w:div>
          </w:divsChild>
        </w:div>
        <w:div w:id="1384871794">
          <w:marLeft w:val="0"/>
          <w:marRight w:val="0"/>
          <w:marTop w:val="0"/>
          <w:marBottom w:val="0"/>
          <w:divBdr>
            <w:top w:val="none" w:sz="0" w:space="0" w:color="auto"/>
            <w:left w:val="none" w:sz="0" w:space="0" w:color="auto"/>
            <w:bottom w:val="none" w:sz="0" w:space="0" w:color="auto"/>
            <w:right w:val="none" w:sz="0" w:space="0" w:color="auto"/>
          </w:divBdr>
          <w:divsChild>
            <w:div w:id="1489437028">
              <w:marLeft w:val="0"/>
              <w:marRight w:val="0"/>
              <w:marTop w:val="0"/>
              <w:marBottom w:val="0"/>
              <w:divBdr>
                <w:top w:val="none" w:sz="0" w:space="0" w:color="auto"/>
                <w:left w:val="none" w:sz="0" w:space="0" w:color="auto"/>
                <w:bottom w:val="none" w:sz="0" w:space="0" w:color="auto"/>
                <w:right w:val="none" w:sz="0" w:space="0" w:color="auto"/>
              </w:divBdr>
            </w:div>
          </w:divsChild>
        </w:div>
        <w:div w:id="691568531">
          <w:marLeft w:val="0"/>
          <w:marRight w:val="0"/>
          <w:marTop w:val="0"/>
          <w:marBottom w:val="0"/>
          <w:divBdr>
            <w:top w:val="none" w:sz="0" w:space="0" w:color="auto"/>
            <w:left w:val="none" w:sz="0" w:space="0" w:color="auto"/>
            <w:bottom w:val="none" w:sz="0" w:space="0" w:color="auto"/>
            <w:right w:val="none" w:sz="0" w:space="0" w:color="auto"/>
          </w:divBdr>
          <w:divsChild>
            <w:div w:id="73432334">
              <w:marLeft w:val="0"/>
              <w:marRight w:val="0"/>
              <w:marTop w:val="0"/>
              <w:marBottom w:val="0"/>
              <w:divBdr>
                <w:top w:val="none" w:sz="0" w:space="0" w:color="auto"/>
                <w:left w:val="none" w:sz="0" w:space="0" w:color="auto"/>
                <w:bottom w:val="none" w:sz="0" w:space="0" w:color="auto"/>
                <w:right w:val="none" w:sz="0" w:space="0" w:color="auto"/>
              </w:divBdr>
            </w:div>
          </w:divsChild>
        </w:div>
        <w:div w:id="1253710001">
          <w:marLeft w:val="0"/>
          <w:marRight w:val="0"/>
          <w:marTop w:val="0"/>
          <w:marBottom w:val="0"/>
          <w:divBdr>
            <w:top w:val="none" w:sz="0" w:space="0" w:color="auto"/>
            <w:left w:val="none" w:sz="0" w:space="0" w:color="auto"/>
            <w:bottom w:val="none" w:sz="0" w:space="0" w:color="auto"/>
            <w:right w:val="none" w:sz="0" w:space="0" w:color="auto"/>
          </w:divBdr>
          <w:divsChild>
            <w:div w:id="1494754735">
              <w:marLeft w:val="0"/>
              <w:marRight w:val="0"/>
              <w:marTop w:val="0"/>
              <w:marBottom w:val="0"/>
              <w:divBdr>
                <w:top w:val="none" w:sz="0" w:space="0" w:color="auto"/>
                <w:left w:val="none" w:sz="0" w:space="0" w:color="auto"/>
                <w:bottom w:val="none" w:sz="0" w:space="0" w:color="auto"/>
                <w:right w:val="none" w:sz="0" w:space="0" w:color="auto"/>
              </w:divBdr>
            </w:div>
          </w:divsChild>
        </w:div>
        <w:div w:id="1368680773">
          <w:marLeft w:val="0"/>
          <w:marRight w:val="0"/>
          <w:marTop w:val="0"/>
          <w:marBottom w:val="0"/>
          <w:divBdr>
            <w:top w:val="none" w:sz="0" w:space="0" w:color="auto"/>
            <w:left w:val="none" w:sz="0" w:space="0" w:color="auto"/>
            <w:bottom w:val="none" w:sz="0" w:space="0" w:color="auto"/>
            <w:right w:val="none" w:sz="0" w:space="0" w:color="auto"/>
          </w:divBdr>
          <w:divsChild>
            <w:div w:id="1103498480">
              <w:marLeft w:val="0"/>
              <w:marRight w:val="0"/>
              <w:marTop w:val="0"/>
              <w:marBottom w:val="0"/>
              <w:divBdr>
                <w:top w:val="none" w:sz="0" w:space="0" w:color="auto"/>
                <w:left w:val="none" w:sz="0" w:space="0" w:color="auto"/>
                <w:bottom w:val="none" w:sz="0" w:space="0" w:color="auto"/>
                <w:right w:val="none" w:sz="0" w:space="0" w:color="auto"/>
              </w:divBdr>
            </w:div>
          </w:divsChild>
        </w:div>
        <w:div w:id="2017269344">
          <w:marLeft w:val="0"/>
          <w:marRight w:val="0"/>
          <w:marTop w:val="0"/>
          <w:marBottom w:val="0"/>
          <w:divBdr>
            <w:top w:val="none" w:sz="0" w:space="0" w:color="auto"/>
            <w:left w:val="none" w:sz="0" w:space="0" w:color="auto"/>
            <w:bottom w:val="none" w:sz="0" w:space="0" w:color="auto"/>
            <w:right w:val="none" w:sz="0" w:space="0" w:color="auto"/>
          </w:divBdr>
          <w:divsChild>
            <w:div w:id="420376106">
              <w:marLeft w:val="0"/>
              <w:marRight w:val="0"/>
              <w:marTop w:val="0"/>
              <w:marBottom w:val="0"/>
              <w:divBdr>
                <w:top w:val="none" w:sz="0" w:space="0" w:color="auto"/>
                <w:left w:val="none" w:sz="0" w:space="0" w:color="auto"/>
                <w:bottom w:val="none" w:sz="0" w:space="0" w:color="auto"/>
                <w:right w:val="none" w:sz="0" w:space="0" w:color="auto"/>
              </w:divBdr>
            </w:div>
          </w:divsChild>
        </w:div>
        <w:div w:id="1038697266">
          <w:marLeft w:val="0"/>
          <w:marRight w:val="0"/>
          <w:marTop w:val="0"/>
          <w:marBottom w:val="0"/>
          <w:divBdr>
            <w:top w:val="none" w:sz="0" w:space="0" w:color="auto"/>
            <w:left w:val="none" w:sz="0" w:space="0" w:color="auto"/>
            <w:bottom w:val="none" w:sz="0" w:space="0" w:color="auto"/>
            <w:right w:val="none" w:sz="0" w:space="0" w:color="auto"/>
          </w:divBdr>
          <w:divsChild>
            <w:div w:id="1776710709">
              <w:marLeft w:val="0"/>
              <w:marRight w:val="0"/>
              <w:marTop w:val="0"/>
              <w:marBottom w:val="0"/>
              <w:divBdr>
                <w:top w:val="none" w:sz="0" w:space="0" w:color="auto"/>
                <w:left w:val="none" w:sz="0" w:space="0" w:color="auto"/>
                <w:bottom w:val="none" w:sz="0" w:space="0" w:color="auto"/>
                <w:right w:val="none" w:sz="0" w:space="0" w:color="auto"/>
              </w:divBdr>
            </w:div>
          </w:divsChild>
        </w:div>
        <w:div w:id="1707949719">
          <w:marLeft w:val="0"/>
          <w:marRight w:val="0"/>
          <w:marTop w:val="0"/>
          <w:marBottom w:val="0"/>
          <w:divBdr>
            <w:top w:val="none" w:sz="0" w:space="0" w:color="auto"/>
            <w:left w:val="none" w:sz="0" w:space="0" w:color="auto"/>
            <w:bottom w:val="none" w:sz="0" w:space="0" w:color="auto"/>
            <w:right w:val="none" w:sz="0" w:space="0" w:color="auto"/>
          </w:divBdr>
          <w:divsChild>
            <w:div w:id="1753353159">
              <w:marLeft w:val="0"/>
              <w:marRight w:val="0"/>
              <w:marTop w:val="0"/>
              <w:marBottom w:val="0"/>
              <w:divBdr>
                <w:top w:val="none" w:sz="0" w:space="0" w:color="auto"/>
                <w:left w:val="none" w:sz="0" w:space="0" w:color="auto"/>
                <w:bottom w:val="none" w:sz="0" w:space="0" w:color="auto"/>
                <w:right w:val="none" w:sz="0" w:space="0" w:color="auto"/>
              </w:divBdr>
            </w:div>
          </w:divsChild>
        </w:div>
        <w:div w:id="1710031906">
          <w:marLeft w:val="0"/>
          <w:marRight w:val="0"/>
          <w:marTop w:val="0"/>
          <w:marBottom w:val="0"/>
          <w:divBdr>
            <w:top w:val="none" w:sz="0" w:space="0" w:color="auto"/>
            <w:left w:val="none" w:sz="0" w:space="0" w:color="auto"/>
            <w:bottom w:val="none" w:sz="0" w:space="0" w:color="auto"/>
            <w:right w:val="none" w:sz="0" w:space="0" w:color="auto"/>
          </w:divBdr>
          <w:divsChild>
            <w:div w:id="891771699">
              <w:marLeft w:val="0"/>
              <w:marRight w:val="0"/>
              <w:marTop w:val="0"/>
              <w:marBottom w:val="0"/>
              <w:divBdr>
                <w:top w:val="none" w:sz="0" w:space="0" w:color="auto"/>
                <w:left w:val="none" w:sz="0" w:space="0" w:color="auto"/>
                <w:bottom w:val="none" w:sz="0" w:space="0" w:color="auto"/>
                <w:right w:val="none" w:sz="0" w:space="0" w:color="auto"/>
              </w:divBdr>
            </w:div>
          </w:divsChild>
        </w:div>
        <w:div w:id="1867331678">
          <w:marLeft w:val="0"/>
          <w:marRight w:val="0"/>
          <w:marTop w:val="0"/>
          <w:marBottom w:val="0"/>
          <w:divBdr>
            <w:top w:val="none" w:sz="0" w:space="0" w:color="auto"/>
            <w:left w:val="none" w:sz="0" w:space="0" w:color="auto"/>
            <w:bottom w:val="none" w:sz="0" w:space="0" w:color="auto"/>
            <w:right w:val="none" w:sz="0" w:space="0" w:color="auto"/>
          </w:divBdr>
          <w:divsChild>
            <w:div w:id="97993699">
              <w:marLeft w:val="0"/>
              <w:marRight w:val="0"/>
              <w:marTop w:val="0"/>
              <w:marBottom w:val="0"/>
              <w:divBdr>
                <w:top w:val="none" w:sz="0" w:space="0" w:color="auto"/>
                <w:left w:val="none" w:sz="0" w:space="0" w:color="auto"/>
                <w:bottom w:val="none" w:sz="0" w:space="0" w:color="auto"/>
                <w:right w:val="none" w:sz="0" w:space="0" w:color="auto"/>
              </w:divBdr>
            </w:div>
          </w:divsChild>
        </w:div>
        <w:div w:id="1501653083">
          <w:marLeft w:val="0"/>
          <w:marRight w:val="0"/>
          <w:marTop w:val="0"/>
          <w:marBottom w:val="0"/>
          <w:divBdr>
            <w:top w:val="none" w:sz="0" w:space="0" w:color="auto"/>
            <w:left w:val="none" w:sz="0" w:space="0" w:color="auto"/>
            <w:bottom w:val="none" w:sz="0" w:space="0" w:color="auto"/>
            <w:right w:val="none" w:sz="0" w:space="0" w:color="auto"/>
          </w:divBdr>
          <w:divsChild>
            <w:div w:id="319308150">
              <w:marLeft w:val="0"/>
              <w:marRight w:val="0"/>
              <w:marTop w:val="0"/>
              <w:marBottom w:val="0"/>
              <w:divBdr>
                <w:top w:val="none" w:sz="0" w:space="0" w:color="auto"/>
                <w:left w:val="none" w:sz="0" w:space="0" w:color="auto"/>
                <w:bottom w:val="none" w:sz="0" w:space="0" w:color="auto"/>
                <w:right w:val="none" w:sz="0" w:space="0" w:color="auto"/>
              </w:divBdr>
            </w:div>
            <w:div w:id="2043742430">
              <w:marLeft w:val="0"/>
              <w:marRight w:val="0"/>
              <w:marTop w:val="0"/>
              <w:marBottom w:val="0"/>
              <w:divBdr>
                <w:top w:val="none" w:sz="0" w:space="0" w:color="auto"/>
                <w:left w:val="none" w:sz="0" w:space="0" w:color="auto"/>
                <w:bottom w:val="none" w:sz="0" w:space="0" w:color="auto"/>
                <w:right w:val="none" w:sz="0" w:space="0" w:color="auto"/>
              </w:divBdr>
            </w:div>
            <w:div w:id="89858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7265">
      <w:bodyDiv w:val="1"/>
      <w:marLeft w:val="0"/>
      <w:marRight w:val="0"/>
      <w:marTop w:val="0"/>
      <w:marBottom w:val="0"/>
      <w:divBdr>
        <w:top w:val="none" w:sz="0" w:space="0" w:color="auto"/>
        <w:left w:val="none" w:sz="0" w:space="0" w:color="auto"/>
        <w:bottom w:val="none" w:sz="0" w:space="0" w:color="auto"/>
        <w:right w:val="none" w:sz="0" w:space="0" w:color="auto"/>
      </w:divBdr>
      <w:divsChild>
        <w:div w:id="90325904">
          <w:marLeft w:val="0"/>
          <w:marRight w:val="0"/>
          <w:marTop w:val="0"/>
          <w:marBottom w:val="0"/>
          <w:divBdr>
            <w:top w:val="none" w:sz="0" w:space="0" w:color="auto"/>
            <w:left w:val="none" w:sz="0" w:space="0" w:color="auto"/>
            <w:bottom w:val="none" w:sz="0" w:space="0" w:color="auto"/>
            <w:right w:val="none" w:sz="0" w:space="0" w:color="auto"/>
          </w:divBdr>
        </w:div>
        <w:div w:id="2076781209">
          <w:marLeft w:val="0"/>
          <w:marRight w:val="0"/>
          <w:marTop w:val="0"/>
          <w:marBottom w:val="0"/>
          <w:divBdr>
            <w:top w:val="none" w:sz="0" w:space="0" w:color="auto"/>
            <w:left w:val="none" w:sz="0" w:space="0" w:color="auto"/>
            <w:bottom w:val="none" w:sz="0" w:space="0" w:color="auto"/>
            <w:right w:val="none" w:sz="0" w:space="0" w:color="auto"/>
          </w:divBdr>
        </w:div>
        <w:div w:id="1531643608">
          <w:marLeft w:val="0"/>
          <w:marRight w:val="0"/>
          <w:marTop w:val="0"/>
          <w:marBottom w:val="0"/>
          <w:divBdr>
            <w:top w:val="none" w:sz="0" w:space="0" w:color="auto"/>
            <w:left w:val="none" w:sz="0" w:space="0" w:color="auto"/>
            <w:bottom w:val="none" w:sz="0" w:space="0" w:color="auto"/>
            <w:right w:val="none" w:sz="0" w:space="0" w:color="auto"/>
          </w:divBdr>
        </w:div>
        <w:div w:id="1376999787">
          <w:marLeft w:val="0"/>
          <w:marRight w:val="0"/>
          <w:marTop w:val="0"/>
          <w:marBottom w:val="0"/>
          <w:divBdr>
            <w:top w:val="none" w:sz="0" w:space="0" w:color="auto"/>
            <w:left w:val="none" w:sz="0" w:space="0" w:color="auto"/>
            <w:bottom w:val="none" w:sz="0" w:space="0" w:color="auto"/>
            <w:right w:val="none" w:sz="0" w:space="0" w:color="auto"/>
          </w:divBdr>
        </w:div>
      </w:divsChild>
    </w:div>
    <w:div w:id="538475451">
      <w:bodyDiv w:val="1"/>
      <w:marLeft w:val="0"/>
      <w:marRight w:val="0"/>
      <w:marTop w:val="0"/>
      <w:marBottom w:val="0"/>
      <w:divBdr>
        <w:top w:val="none" w:sz="0" w:space="0" w:color="auto"/>
        <w:left w:val="none" w:sz="0" w:space="0" w:color="auto"/>
        <w:bottom w:val="none" w:sz="0" w:space="0" w:color="auto"/>
        <w:right w:val="none" w:sz="0" w:space="0" w:color="auto"/>
      </w:divBdr>
    </w:div>
    <w:div w:id="545456651">
      <w:bodyDiv w:val="1"/>
      <w:marLeft w:val="0"/>
      <w:marRight w:val="0"/>
      <w:marTop w:val="0"/>
      <w:marBottom w:val="0"/>
      <w:divBdr>
        <w:top w:val="none" w:sz="0" w:space="0" w:color="auto"/>
        <w:left w:val="none" w:sz="0" w:space="0" w:color="auto"/>
        <w:bottom w:val="none" w:sz="0" w:space="0" w:color="auto"/>
        <w:right w:val="none" w:sz="0" w:space="0" w:color="auto"/>
      </w:divBdr>
      <w:divsChild>
        <w:div w:id="1791125030">
          <w:marLeft w:val="0"/>
          <w:marRight w:val="0"/>
          <w:marTop w:val="0"/>
          <w:marBottom w:val="0"/>
          <w:divBdr>
            <w:top w:val="none" w:sz="0" w:space="0" w:color="auto"/>
            <w:left w:val="none" w:sz="0" w:space="0" w:color="auto"/>
            <w:bottom w:val="none" w:sz="0" w:space="0" w:color="auto"/>
            <w:right w:val="none" w:sz="0" w:space="0" w:color="auto"/>
          </w:divBdr>
          <w:divsChild>
            <w:div w:id="1688553880">
              <w:marLeft w:val="-75"/>
              <w:marRight w:val="0"/>
              <w:marTop w:val="30"/>
              <w:marBottom w:val="30"/>
              <w:divBdr>
                <w:top w:val="none" w:sz="0" w:space="0" w:color="auto"/>
                <w:left w:val="none" w:sz="0" w:space="0" w:color="auto"/>
                <w:bottom w:val="none" w:sz="0" w:space="0" w:color="auto"/>
                <w:right w:val="none" w:sz="0" w:space="0" w:color="auto"/>
              </w:divBdr>
              <w:divsChild>
                <w:div w:id="1132215852">
                  <w:marLeft w:val="0"/>
                  <w:marRight w:val="0"/>
                  <w:marTop w:val="0"/>
                  <w:marBottom w:val="0"/>
                  <w:divBdr>
                    <w:top w:val="none" w:sz="0" w:space="0" w:color="auto"/>
                    <w:left w:val="none" w:sz="0" w:space="0" w:color="auto"/>
                    <w:bottom w:val="none" w:sz="0" w:space="0" w:color="auto"/>
                    <w:right w:val="none" w:sz="0" w:space="0" w:color="auto"/>
                  </w:divBdr>
                  <w:divsChild>
                    <w:div w:id="1437360880">
                      <w:marLeft w:val="0"/>
                      <w:marRight w:val="0"/>
                      <w:marTop w:val="0"/>
                      <w:marBottom w:val="0"/>
                      <w:divBdr>
                        <w:top w:val="none" w:sz="0" w:space="0" w:color="auto"/>
                        <w:left w:val="none" w:sz="0" w:space="0" w:color="auto"/>
                        <w:bottom w:val="none" w:sz="0" w:space="0" w:color="auto"/>
                        <w:right w:val="none" w:sz="0" w:space="0" w:color="auto"/>
                      </w:divBdr>
                    </w:div>
                  </w:divsChild>
                </w:div>
                <w:div w:id="113408866">
                  <w:marLeft w:val="0"/>
                  <w:marRight w:val="0"/>
                  <w:marTop w:val="0"/>
                  <w:marBottom w:val="0"/>
                  <w:divBdr>
                    <w:top w:val="none" w:sz="0" w:space="0" w:color="auto"/>
                    <w:left w:val="none" w:sz="0" w:space="0" w:color="auto"/>
                    <w:bottom w:val="none" w:sz="0" w:space="0" w:color="auto"/>
                    <w:right w:val="none" w:sz="0" w:space="0" w:color="auto"/>
                  </w:divBdr>
                  <w:divsChild>
                    <w:div w:id="1189756352">
                      <w:marLeft w:val="0"/>
                      <w:marRight w:val="0"/>
                      <w:marTop w:val="0"/>
                      <w:marBottom w:val="0"/>
                      <w:divBdr>
                        <w:top w:val="none" w:sz="0" w:space="0" w:color="auto"/>
                        <w:left w:val="none" w:sz="0" w:space="0" w:color="auto"/>
                        <w:bottom w:val="none" w:sz="0" w:space="0" w:color="auto"/>
                        <w:right w:val="none" w:sz="0" w:space="0" w:color="auto"/>
                      </w:divBdr>
                    </w:div>
                  </w:divsChild>
                </w:div>
                <w:div w:id="1332950210">
                  <w:marLeft w:val="0"/>
                  <w:marRight w:val="0"/>
                  <w:marTop w:val="0"/>
                  <w:marBottom w:val="0"/>
                  <w:divBdr>
                    <w:top w:val="none" w:sz="0" w:space="0" w:color="auto"/>
                    <w:left w:val="none" w:sz="0" w:space="0" w:color="auto"/>
                    <w:bottom w:val="none" w:sz="0" w:space="0" w:color="auto"/>
                    <w:right w:val="none" w:sz="0" w:space="0" w:color="auto"/>
                  </w:divBdr>
                  <w:divsChild>
                    <w:div w:id="443696338">
                      <w:marLeft w:val="0"/>
                      <w:marRight w:val="0"/>
                      <w:marTop w:val="0"/>
                      <w:marBottom w:val="0"/>
                      <w:divBdr>
                        <w:top w:val="none" w:sz="0" w:space="0" w:color="auto"/>
                        <w:left w:val="none" w:sz="0" w:space="0" w:color="auto"/>
                        <w:bottom w:val="none" w:sz="0" w:space="0" w:color="auto"/>
                        <w:right w:val="none" w:sz="0" w:space="0" w:color="auto"/>
                      </w:divBdr>
                    </w:div>
                  </w:divsChild>
                </w:div>
                <w:div w:id="1584220701">
                  <w:marLeft w:val="0"/>
                  <w:marRight w:val="0"/>
                  <w:marTop w:val="0"/>
                  <w:marBottom w:val="0"/>
                  <w:divBdr>
                    <w:top w:val="none" w:sz="0" w:space="0" w:color="auto"/>
                    <w:left w:val="none" w:sz="0" w:space="0" w:color="auto"/>
                    <w:bottom w:val="none" w:sz="0" w:space="0" w:color="auto"/>
                    <w:right w:val="none" w:sz="0" w:space="0" w:color="auto"/>
                  </w:divBdr>
                  <w:divsChild>
                    <w:div w:id="384255887">
                      <w:marLeft w:val="0"/>
                      <w:marRight w:val="0"/>
                      <w:marTop w:val="0"/>
                      <w:marBottom w:val="0"/>
                      <w:divBdr>
                        <w:top w:val="none" w:sz="0" w:space="0" w:color="auto"/>
                        <w:left w:val="none" w:sz="0" w:space="0" w:color="auto"/>
                        <w:bottom w:val="none" w:sz="0" w:space="0" w:color="auto"/>
                        <w:right w:val="none" w:sz="0" w:space="0" w:color="auto"/>
                      </w:divBdr>
                    </w:div>
                  </w:divsChild>
                </w:div>
                <w:div w:id="814175865">
                  <w:marLeft w:val="0"/>
                  <w:marRight w:val="0"/>
                  <w:marTop w:val="0"/>
                  <w:marBottom w:val="0"/>
                  <w:divBdr>
                    <w:top w:val="none" w:sz="0" w:space="0" w:color="auto"/>
                    <w:left w:val="none" w:sz="0" w:space="0" w:color="auto"/>
                    <w:bottom w:val="none" w:sz="0" w:space="0" w:color="auto"/>
                    <w:right w:val="none" w:sz="0" w:space="0" w:color="auto"/>
                  </w:divBdr>
                  <w:divsChild>
                    <w:div w:id="1269122738">
                      <w:marLeft w:val="0"/>
                      <w:marRight w:val="0"/>
                      <w:marTop w:val="0"/>
                      <w:marBottom w:val="0"/>
                      <w:divBdr>
                        <w:top w:val="none" w:sz="0" w:space="0" w:color="auto"/>
                        <w:left w:val="none" w:sz="0" w:space="0" w:color="auto"/>
                        <w:bottom w:val="none" w:sz="0" w:space="0" w:color="auto"/>
                        <w:right w:val="none" w:sz="0" w:space="0" w:color="auto"/>
                      </w:divBdr>
                    </w:div>
                  </w:divsChild>
                </w:div>
                <w:div w:id="542906420">
                  <w:marLeft w:val="0"/>
                  <w:marRight w:val="0"/>
                  <w:marTop w:val="0"/>
                  <w:marBottom w:val="0"/>
                  <w:divBdr>
                    <w:top w:val="none" w:sz="0" w:space="0" w:color="auto"/>
                    <w:left w:val="none" w:sz="0" w:space="0" w:color="auto"/>
                    <w:bottom w:val="none" w:sz="0" w:space="0" w:color="auto"/>
                    <w:right w:val="none" w:sz="0" w:space="0" w:color="auto"/>
                  </w:divBdr>
                  <w:divsChild>
                    <w:div w:id="317029766">
                      <w:marLeft w:val="0"/>
                      <w:marRight w:val="0"/>
                      <w:marTop w:val="0"/>
                      <w:marBottom w:val="0"/>
                      <w:divBdr>
                        <w:top w:val="none" w:sz="0" w:space="0" w:color="auto"/>
                        <w:left w:val="none" w:sz="0" w:space="0" w:color="auto"/>
                        <w:bottom w:val="none" w:sz="0" w:space="0" w:color="auto"/>
                        <w:right w:val="none" w:sz="0" w:space="0" w:color="auto"/>
                      </w:divBdr>
                    </w:div>
                  </w:divsChild>
                </w:div>
                <w:div w:id="1230506615">
                  <w:marLeft w:val="0"/>
                  <w:marRight w:val="0"/>
                  <w:marTop w:val="0"/>
                  <w:marBottom w:val="0"/>
                  <w:divBdr>
                    <w:top w:val="none" w:sz="0" w:space="0" w:color="auto"/>
                    <w:left w:val="none" w:sz="0" w:space="0" w:color="auto"/>
                    <w:bottom w:val="none" w:sz="0" w:space="0" w:color="auto"/>
                    <w:right w:val="none" w:sz="0" w:space="0" w:color="auto"/>
                  </w:divBdr>
                  <w:divsChild>
                    <w:div w:id="490679695">
                      <w:marLeft w:val="0"/>
                      <w:marRight w:val="0"/>
                      <w:marTop w:val="0"/>
                      <w:marBottom w:val="0"/>
                      <w:divBdr>
                        <w:top w:val="none" w:sz="0" w:space="0" w:color="auto"/>
                        <w:left w:val="none" w:sz="0" w:space="0" w:color="auto"/>
                        <w:bottom w:val="none" w:sz="0" w:space="0" w:color="auto"/>
                        <w:right w:val="none" w:sz="0" w:space="0" w:color="auto"/>
                      </w:divBdr>
                    </w:div>
                  </w:divsChild>
                </w:div>
                <w:div w:id="1456364572">
                  <w:marLeft w:val="0"/>
                  <w:marRight w:val="0"/>
                  <w:marTop w:val="0"/>
                  <w:marBottom w:val="0"/>
                  <w:divBdr>
                    <w:top w:val="none" w:sz="0" w:space="0" w:color="auto"/>
                    <w:left w:val="none" w:sz="0" w:space="0" w:color="auto"/>
                    <w:bottom w:val="none" w:sz="0" w:space="0" w:color="auto"/>
                    <w:right w:val="none" w:sz="0" w:space="0" w:color="auto"/>
                  </w:divBdr>
                  <w:divsChild>
                    <w:div w:id="204224294">
                      <w:marLeft w:val="0"/>
                      <w:marRight w:val="0"/>
                      <w:marTop w:val="0"/>
                      <w:marBottom w:val="0"/>
                      <w:divBdr>
                        <w:top w:val="none" w:sz="0" w:space="0" w:color="auto"/>
                        <w:left w:val="none" w:sz="0" w:space="0" w:color="auto"/>
                        <w:bottom w:val="none" w:sz="0" w:space="0" w:color="auto"/>
                        <w:right w:val="none" w:sz="0" w:space="0" w:color="auto"/>
                      </w:divBdr>
                    </w:div>
                  </w:divsChild>
                </w:div>
                <w:div w:id="1895508122">
                  <w:marLeft w:val="0"/>
                  <w:marRight w:val="0"/>
                  <w:marTop w:val="0"/>
                  <w:marBottom w:val="0"/>
                  <w:divBdr>
                    <w:top w:val="none" w:sz="0" w:space="0" w:color="auto"/>
                    <w:left w:val="none" w:sz="0" w:space="0" w:color="auto"/>
                    <w:bottom w:val="none" w:sz="0" w:space="0" w:color="auto"/>
                    <w:right w:val="none" w:sz="0" w:space="0" w:color="auto"/>
                  </w:divBdr>
                  <w:divsChild>
                    <w:div w:id="1265109092">
                      <w:marLeft w:val="0"/>
                      <w:marRight w:val="0"/>
                      <w:marTop w:val="0"/>
                      <w:marBottom w:val="0"/>
                      <w:divBdr>
                        <w:top w:val="none" w:sz="0" w:space="0" w:color="auto"/>
                        <w:left w:val="none" w:sz="0" w:space="0" w:color="auto"/>
                        <w:bottom w:val="none" w:sz="0" w:space="0" w:color="auto"/>
                        <w:right w:val="none" w:sz="0" w:space="0" w:color="auto"/>
                      </w:divBdr>
                    </w:div>
                  </w:divsChild>
                </w:div>
                <w:div w:id="2003116748">
                  <w:marLeft w:val="0"/>
                  <w:marRight w:val="0"/>
                  <w:marTop w:val="0"/>
                  <w:marBottom w:val="0"/>
                  <w:divBdr>
                    <w:top w:val="none" w:sz="0" w:space="0" w:color="auto"/>
                    <w:left w:val="none" w:sz="0" w:space="0" w:color="auto"/>
                    <w:bottom w:val="none" w:sz="0" w:space="0" w:color="auto"/>
                    <w:right w:val="none" w:sz="0" w:space="0" w:color="auto"/>
                  </w:divBdr>
                  <w:divsChild>
                    <w:div w:id="993874809">
                      <w:marLeft w:val="0"/>
                      <w:marRight w:val="0"/>
                      <w:marTop w:val="0"/>
                      <w:marBottom w:val="0"/>
                      <w:divBdr>
                        <w:top w:val="none" w:sz="0" w:space="0" w:color="auto"/>
                        <w:left w:val="none" w:sz="0" w:space="0" w:color="auto"/>
                        <w:bottom w:val="none" w:sz="0" w:space="0" w:color="auto"/>
                        <w:right w:val="none" w:sz="0" w:space="0" w:color="auto"/>
                      </w:divBdr>
                    </w:div>
                  </w:divsChild>
                </w:div>
                <w:div w:id="386151732">
                  <w:marLeft w:val="0"/>
                  <w:marRight w:val="0"/>
                  <w:marTop w:val="0"/>
                  <w:marBottom w:val="0"/>
                  <w:divBdr>
                    <w:top w:val="none" w:sz="0" w:space="0" w:color="auto"/>
                    <w:left w:val="none" w:sz="0" w:space="0" w:color="auto"/>
                    <w:bottom w:val="none" w:sz="0" w:space="0" w:color="auto"/>
                    <w:right w:val="none" w:sz="0" w:space="0" w:color="auto"/>
                  </w:divBdr>
                  <w:divsChild>
                    <w:div w:id="1853178165">
                      <w:marLeft w:val="0"/>
                      <w:marRight w:val="0"/>
                      <w:marTop w:val="0"/>
                      <w:marBottom w:val="0"/>
                      <w:divBdr>
                        <w:top w:val="none" w:sz="0" w:space="0" w:color="auto"/>
                        <w:left w:val="none" w:sz="0" w:space="0" w:color="auto"/>
                        <w:bottom w:val="none" w:sz="0" w:space="0" w:color="auto"/>
                        <w:right w:val="none" w:sz="0" w:space="0" w:color="auto"/>
                      </w:divBdr>
                    </w:div>
                  </w:divsChild>
                </w:div>
                <w:div w:id="1931304652">
                  <w:marLeft w:val="0"/>
                  <w:marRight w:val="0"/>
                  <w:marTop w:val="0"/>
                  <w:marBottom w:val="0"/>
                  <w:divBdr>
                    <w:top w:val="none" w:sz="0" w:space="0" w:color="auto"/>
                    <w:left w:val="none" w:sz="0" w:space="0" w:color="auto"/>
                    <w:bottom w:val="none" w:sz="0" w:space="0" w:color="auto"/>
                    <w:right w:val="none" w:sz="0" w:space="0" w:color="auto"/>
                  </w:divBdr>
                  <w:divsChild>
                    <w:div w:id="670566292">
                      <w:marLeft w:val="0"/>
                      <w:marRight w:val="0"/>
                      <w:marTop w:val="0"/>
                      <w:marBottom w:val="0"/>
                      <w:divBdr>
                        <w:top w:val="none" w:sz="0" w:space="0" w:color="auto"/>
                        <w:left w:val="none" w:sz="0" w:space="0" w:color="auto"/>
                        <w:bottom w:val="none" w:sz="0" w:space="0" w:color="auto"/>
                        <w:right w:val="none" w:sz="0" w:space="0" w:color="auto"/>
                      </w:divBdr>
                    </w:div>
                    <w:div w:id="781194159">
                      <w:marLeft w:val="0"/>
                      <w:marRight w:val="0"/>
                      <w:marTop w:val="0"/>
                      <w:marBottom w:val="0"/>
                      <w:divBdr>
                        <w:top w:val="none" w:sz="0" w:space="0" w:color="auto"/>
                        <w:left w:val="none" w:sz="0" w:space="0" w:color="auto"/>
                        <w:bottom w:val="none" w:sz="0" w:space="0" w:color="auto"/>
                        <w:right w:val="none" w:sz="0" w:space="0" w:color="auto"/>
                      </w:divBdr>
                    </w:div>
                    <w:div w:id="105732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248251">
          <w:marLeft w:val="0"/>
          <w:marRight w:val="0"/>
          <w:marTop w:val="0"/>
          <w:marBottom w:val="0"/>
          <w:divBdr>
            <w:top w:val="none" w:sz="0" w:space="0" w:color="auto"/>
            <w:left w:val="none" w:sz="0" w:space="0" w:color="auto"/>
            <w:bottom w:val="none" w:sz="0" w:space="0" w:color="auto"/>
            <w:right w:val="none" w:sz="0" w:space="0" w:color="auto"/>
          </w:divBdr>
        </w:div>
        <w:div w:id="1146901054">
          <w:marLeft w:val="0"/>
          <w:marRight w:val="0"/>
          <w:marTop w:val="0"/>
          <w:marBottom w:val="0"/>
          <w:divBdr>
            <w:top w:val="none" w:sz="0" w:space="0" w:color="auto"/>
            <w:left w:val="none" w:sz="0" w:space="0" w:color="auto"/>
            <w:bottom w:val="none" w:sz="0" w:space="0" w:color="auto"/>
            <w:right w:val="none" w:sz="0" w:space="0" w:color="auto"/>
          </w:divBdr>
          <w:divsChild>
            <w:div w:id="1096438545">
              <w:marLeft w:val="-75"/>
              <w:marRight w:val="0"/>
              <w:marTop w:val="30"/>
              <w:marBottom w:val="30"/>
              <w:divBdr>
                <w:top w:val="none" w:sz="0" w:space="0" w:color="auto"/>
                <w:left w:val="none" w:sz="0" w:space="0" w:color="auto"/>
                <w:bottom w:val="none" w:sz="0" w:space="0" w:color="auto"/>
                <w:right w:val="none" w:sz="0" w:space="0" w:color="auto"/>
              </w:divBdr>
              <w:divsChild>
                <w:div w:id="735511299">
                  <w:marLeft w:val="0"/>
                  <w:marRight w:val="0"/>
                  <w:marTop w:val="0"/>
                  <w:marBottom w:val="0"/>
                  <w:divBdr>
                    <w:top w:val="none" w:sz="0" w:space="0" w:color="auto"/>
                    <w:left w:val="none" w:sz="0" w:space="0" w:color="auto"/>
                    <w:bottom w:val="none" w:sz="0" w:space="0" w:color="auto"/>
                    <w:right w:val="none" w:sz="0" w:space="0" w:color="auto"/>
                  </w:divBdr>
                  <w:divsChild>
                    <w:div w:id="1786070809">
                      <w:marLeft w:val="0"/>
                      <w:marRight w:val="0"/>
                      <w:marTop w:val="0"/>
                      <w:marBottom w:val="0"/>
                      <w:divBdr>
                        <w:top w:val="none" w:sz="0" w:space="0" w:color="auto"/>
                        <w:left w:val="none" w:sz="0" w:space="0" w:color="auto"/>
                        <w:bottom w:val="none" w:sz="0" w:space="0" w:color="auto"/>
                        <w:right w:val="none" w:sz="0" w:space="0" w:color="auto"/>
                      </w:divBdr>
                    </w:div>
                  </w:divsChild>
                </w:div>
                <w:div w:id="947396414">
                  <w:marLeft w:val="0"/>
                  <w:marRight w:val="0"/>
                  <w:marTop w:val="0"/>
                  <w:marBottom w:val="0"/>
                  <w:divBdr>
                    <w:top w:val="none" w:sz="0" w:space="0" w:color="auto"/>
                    <w:left w:val="none" w:sz="0" w:space="0" w:color="auto"/>
                    <w:bottom w:val="none" w:sz="0" w:space="0" w:color="auto"/>
                    <w:right w:val="none" w:sz="0" w:space="0" w:color="auto"/>
                  </w:divBdr>
                  <w:divsChild>
                    <w:div w:id="105465415">
                      <w:marLeft w:val="0"/>
                      <w:marRight w:val="0"/>
                      <w:marTop w:val="0"/>
                      <w:marBottom w:val="0"/>
                      <w:divBdr>
                        <w:top w:val="none" w:sz="0" w:space="0" w:color="auto"/>
                        <w:left w:val="none" w:sz="0" w:space="0" w:color="auto"/>
                        <w:bottom w:val="none" w:sz="0" w:space="0" w:color="auto"/>
                        <w:right w:val="none" w:sz="0" w:space="0" w:color="auto"/>
                      </w:divBdr>
                    </w:div>
                  </w:divsChild>
                </w:div>
                <w:div w:id="1938520928">
                  <w:marLeft w:val="0"/>
                  <w:marRight w:val="0"/>
                  <w:marTop w:val="0"/>
                  <w:marBottom w:val="0"/>
                  <w:divBdr>
                    <w:top w:val="none" w:sz="0" w:space="0" w:color="auto"/>
                    <w:left w:val="none" w:sz="0" w:space="0" w:color="auto"/>
                    <w:bottom w:val="none" w:sz="0" w:space="0" w:color="auto"/>
                    <w:right w:val="none" w:sz="0" w:space="0" w:color="auto"/>
                  </w:divBdr>
                  <w:divsChild>
                    <w:div w:id="362095301">
                      <w:marLeft w:val="0"/>
                      <w:marRight w:val="0"/>
                      <w:marTop w:val="0"/>
                      <w:marBottom w:val="0"/>
                      <w:divBdr>
                        <w:top w:val="none" w:sz="0" w:space="0" w:color="auto"/>
                        <w:left w:val="none" w:sz="0" w:space="0" w:color="auto"/>
                        <w:bottom w:val="none" w:sz="0" w:space="0" w:color="auto"/>
                        <w:right w:val="none" w:sz="0" w:space="0" w:color="auto"/>
                      </w:divBdr>
                    </w:div>
                  </w:divsChild>
                </w:div>
                <w:div w:id="434910039">
                  <w:marLeft w:val="0"/>
                  <w:marRight w:val="0"/>
                  <w:marTop w:val="0"/>
                  <w:marBottom w:val="0"/>
                  <w:divBdr>
                    <w:top w:val="none" w:sz="0" w:space="0" w:color="auto"/>
                    <w:left w:val="none" w:sz="0" w:space="0" w:color="auto"/>
                    <w:bottom w:val="none" w:sz="0" w:space="0" w:color="auto"/>
                    <w:right w:val="none" w:sz="0" w:space="0" w:color="auto"/>
                  </w:divBdr>
                  <w:divsChild>
                    <w:div w:id="942761338">
                      <w:marLeft w:val="0"/>
                      <w:marRight w:val="0"/>
                      <w:marTop w:val="0"/>
                      <w:marBottom w:val="0"/>
                      <w:divBdr>
                        <w:top w:val="none" w:sz="0" w:space="0" w:color="auto"/>
                        <w:left w:val="none" w:sz="0" w:space="0" w:color="auto"/>
                        <w:bottom w:val="none" w:sz="0" w:space="0" w:color="auto"/>
                        <w:right w:val="none" w:sz="0" w:space="0" w:color="auto"/>
                      </w:divBdr>
                    </w:div>
                  </w:divsChild>
                </w:div>
                <w:div w:id="606161404">
                  <w:marLeft w:val="0"/>
                  <w:marRight w:val="0"/>
                  <w:marTop w:val="0"/>
                  <w:marBottom w:val="0"/>
                  <w:divBdr>
                    <w:top w:val="none" w:sz="0" w:space="0" w:color="auto"/>
                    <w:left w:val="none" w:sz="0" w:space="0" w:color="auto"/>
                    <w:bottom w:val="none" w:sz="0" w:space="0" w:color="auto"/>
                    <w:right w:val="none" w:sz="0" w:space="0" w:color="auto"/>
                  </w:divBdr>
                  <w:divsChild>
                    <w:div w:id="673801901">
                      <w:marLeft w:val="0"/>
                      <w:marRight w:val="0"/>
                      <w:marTop w:val="0"/>
                      <w:marBottom w:val="0"/>
                      <w:divBdr>
                        <w:top w:val="none" w:sz="0" w:space="0" w:color="auto"/>
                        <w:left w:val="none" w:sz="0" w:space="0" w:color="auto"/>
                        <w:bottom w:val="none" w:sz="0" w:space="0" w:color="auto"/>
                        <w:right w:val="none" w:sz="0" w:space="0" w:color="auto"/>
                      </w:divBdr>
                    </w:div>
                  </w:divsChild>
                </w:div>
                <w:div w:id="36397934">
                  <w:marLeft w:val="0"/>
                  <w:marRight w:val="0"/>
                  <w:marTop w:val="0"/>
                  <w:marBottom w:val="0"/>
                  <w:divBdr>
                    <w:top w:val="none" w:sz="0" w:space="0" w:color="auto"/>
                    <w:left w:val="none" w:sz="0" w:space="0" w:color="auto"/>
                    <w:bottom w:val="none" w:sz="0" w:space="0" w:color="auto"/>
                    <w:right w:val="none" w:sz="0" w:space="0" w:color="auto"/>
                  </w:divBdr>
                  <w:divsChild>
                    <w:div w:id="1731951821">
                      <w:marLeft w:val="0"/>
                      <w:marRight w:val="0"/>
                      <w:marTop w:val="0"/>
                      <w:marBottom w:val="0"/>
                      <w:divBdr>
                        <w:top w:val="none" w:sz="0" w:space="0" w:color="auto"/>
                        <w:left w:val="none" w:sz="0" w:space="0" w:color="auto"/>
                        <w:bottom w:val="none" w:sz="0" w:space="0" w:color="auto"/>
                        <w:right w:val="none" w:sz="0" w:space="0" w:color="auto"/>
                      </w:divBdr>
                    </w:div>
                  </w:divsChild>
                </w:div>
                <w:div w:id="2040475108">
                  <w:marLeft w:val="0"/>
                  <w:marRight w:val="0"/>
                  <w:marTop w:val="0"/>
                  <w:marBottom w:val="0"/>
                  <w:divBdr>
                    <w:top w:val="none" w:sz="0" w:space="0" w:color="auto"/>
                    <w:left w:val="none" w:sz="0" w:space="0" w:color="auto"/>
                    <w:bottom w:val="none" w:sz="0" w:space="0" w:color="auto"/>
                    <w:right w:val="none" w:sz="0" w:space="0" w:color="auto"/>
                  </w:divBdr>
                  <w:divsChild>
                    <w:div w:id="294406572">
                      <w:marLeft w:val="0"/>
                      <w:marRight w:val="0"/>
                      <w:marTop w:val="0"/>
                      <w:marBottom w:val="0"/>
                      <w:divBdr>
                        <w:top w:val="none" w:sz="0" w:space="0" w:color="auto"/>
                        <w:left w:val="none" w:sz="0" w:space="0" w:color="auto"/>
                        <w:bottom w:val="none" w:sz="0" w:space="0" w:color="auto"/>
                        <w:right w:val="none" w:sz="0" w:space="0" w:color="auto"/>
                      </w:divBdr>
                    </w:div>
                  </w:divsChild>
                </w:div>
                <w:div w:id="542906699">
                  <w:marLeft w:val="0"/>
                  <w:marRight w:val="0"/>
                  <w:marTop w:val="0"/>
                  <w:marBottom w:val="0"/>
                  <w:divBdr>
                    <w:top w:val="none" w:sz="0" w:space="0" w:color="auto"/>
                    <w:left w:val="none" w:sz="0" w:space="0" w:color="auto"/>
                    <w:bottom w:val="none" w:sz="0" w:space="0" w:color="auto"/>
                    <w:right w:val="none" w:sz="0" w:space="0" w:color="auto"/>
                  </w:divBdr>
                  <w:divsChild>
                    <w:div w:id="561134287">
                      <w:marLeft w:val="0"/>
                      <w:marRight w:val="0"/>
                      <w:marTop w:val="0"/>
                      <w:marBottom w:val="0"/>
                      <w:divBdr>
                        <w:top w:val="none" w:sz="0" w:space="0" w:color="auto"/>
                        <w:left w:val="none" w:sz="0" w:space="0" w:color="auto"/>
                        <w:bottom w:val="none" w:sz="0" w:space="0" w:color="auto"/>
                        <w:right w:val="none" w:sz="0" w:space="0" w:color="auto"/>
                      </w:divBdr>
                    </w:div>
                  </w:divsChild>
                </w:div>
                <w:div w:id="341318840">
                  <w:marLeft w:val="0"/>
                  <w:marRight w:val="0"/>
                  <w:marTop w:val="0"/>
                  <w:marBottom w:val="0"/>
                  <w:divBdr>
                    <w:top w:val="none" w:sz="0" w:space="0" w:color="auto"/>
                    <w:left w:val="none" w:sz="0" w:space="0" w:color="auto"/>
                    <w:bottom w:val="none" w:sz="0" w:space="0" w:color="auto"/>
                    <w:right w:val="none" w:sz="0" w:space="0" w:color="auto"/>
                  </w:divBdr>
                  <w:divsChild>
                    <w:div w:id="1823808411">
                      <w:marLeft w:val="0"/>
                      <w:marRight w:val="0"/>
                      <w:marTop w:val="0"/>
                      <w:marBottom w:val="0"/>
                      <w:divBdr>
                        <w:top w:val="none" w:sz="0" w:space="0" w:color="auto"/>
                        <w:left w:val="none" w:sz="0" w:space="0" w:color="auto"/>
                        <w:bottom w:val="none" w:sz="0" w:space="0" w:color="auto"/>
                        <w:right w:val="none" w:sz="0" w:space="0" w:color="auto"/>
                      </w:divBdr>
                    </w:div>
                  </w:divsChild>
                </w:div>
                <w:div w:id="943685215">
                  <w:marLeft w:val="0"/>
                  <w:marRight w:val="0"/>
                  <w:marTop w:val="0"/>
                  <w:marBottom w:val="0"/>
                  <w:divBdr>
                    <w:top w:val="none" w:sz="0" w:space="0" w:color="auto"/>
                    <w:left w:val="none" w:sz="0" w:space="0" w:color="auto"/>
                    <w:bottom w:val="none" w:sz="0" w:space="0" w:color="auto"/>
                    <w:right w:val="none" w:sz="0" w:space="0" w:color="auto"/>
                  </w:divBdr>
                  <w:divsChild>
                    <w:div w:id="1557861285">
                      <w:marLeft w:val="0"/>
                      <w:marRight w:val="0"/>
                      <w:marTop w:val="0"/>
                      <w:marBottom w:val="0"/>
                      <w:divBdr>
                        <w:top w:val="none" w:sz="0" w:space="0" w:color="auto"/>
                        <w:left w:val="none" w:sz="0" w:space="0" w:color="auto"/>
                        <w:bottom w:val="none" w:sz="0" w:space="0" w:color="auto"/>
                        <w:right w:val="none" w:sz="0" w:space="0" w:color="auto"/>
                      </w:divBdr>
                    </w:div>
                  </w:divsChild>
                </w:div>
                <w:div w:id="1652326228">
                  <w:marLeft w:val="0"/>
                  <w:marRight w:val="0"/>
                  <w:marTop w:val="0"/>
                  <w:marBottom w:val="0"/>
                  <w:divBdr>
                    <w:top w:val="none" w:sz="0" w:space="0" w:color="auto"/>
                    <w:left w:val="none" w:sz="0" w:space="0" w:color="auto"/>
                    <w:bottom w:val="none" w:sz="0" w:space="0" w:color="auto"/>
                    <w:right w:val="none" w:sz="0" w:space="0" w:color="auto"/>
                  </w:divBdr>
                  <w:divsChild>
                    <w:div w:id="916212637">
                      <w:marLeft w:val="0"/>
                      <w:marRight w:val="0"/>
                      <w:marTop w:val="0"/>
                      <w:marBottom w:val="0"/>
                      <w:divBdr>
                        <w:top w:val="none" w:sz="0" w:space="0" w:color="auto"/>
                        <w:left w:val="none" w:sz="0" w:space="0" w:color="auto"/>
                        <w:bottom w:val="none" w:sz="0" w:space="0" w:color="auto"/>
                        <w:right w:val="none" w:sz="0" w:space="0" w:color="auto"/>
                      </w:divBdr>
                    </w:div>
                  </w:divsChild>
                </w:div>
                <w:div w:id="2103598041">
                  <w:marLeft w:val="0"/>
                  <w:marRight w:val="0"/>
                  <w:marTop w:val="0"/>
                  <w:marBottom w:val="0"/>
                  <w:divBdr>
                    <w:top w:val="none" w:sz="0" w:space="0" w:color="auto"/>
                    <w:left w:val="none" w:sz="0" w:space="0" w:color="auto"/>
                    <w:bottom w:val="none" w:sz="0" w:space="0" w:color="auto"/>
                    <w:right w:val="none" w:sz="0" w:space="0" w:color="auto"/>
                  </w:divBdr>
                  <w:divsChild>
                    <w:div w:id="1538854778">
                      <w:marLeft w:val="0"/>
                      <w:marRight w:val="0"/>
                      <w:marTop w:val="0"/>
                      <w:marBottom w:val="0"/>
                      <w:divBdr>
                        <w:top w:val="none" w:sz="0" w:space="0" w:color="auto"/>
                        <w:left w:val="none" w:sz="0" w:space="0" w:color="auto"/>
                        <w:bottom w:val="none" w:sz="0" w:space="0" w:color="auto"/>
                        <w:right w:val="none" w:sz="0" w:space="0" w:color="auto"/>
                      </w:divBdr>
                    </w:div>
                    <w:div w:id="152917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208656">
          <w:marLeft w:val="0"/>
          <w:marRight w:val="0"/>
          <w:marTop w:val="0"/>
          <w:marBottom w:val="0"/>
          <w:divBdr>
            <w:top w:val="none" w:sz="0" w:space="0" w:color="auto"/>
            <w:left w:val="none" w:sz="0" w:space="0" w:color="auto"/>
            <w:bottom w:val="none" w:sz="0" w:space="0" w:color="auto"/>
            <w:right w:val="none" w:sz="0" w:space="0" w:color="auto"/>
          </w:divBdr>
        </w:div>
        <w:div w:id="533621722">
          <w:marLeft w:val="0"/>
          <w:marRight w:val="0"/>
          <w:marTop w:val="0"/>
          <w:marBottom w:val="0"/>
          <w:divBdr>
            <w:top w:val="none" w:sz="0" w:space="0" w:color="auto"/>
            <w:left w:val="none" w:sz="0" w:space="0" w:color="auto"/>
            <w:bottom w:val="none" w:sz="0" w:space="0" w:color="auto"/>
            <w:right w:val="none" w:sz="0" w:space="0" w:color="auto"/>
          </w:divBdr>
        </w:div>
        <w:div w:id="1952932639">
          <w:marLeft w:val="0"/>
          <w:marRight w:val="0"/>
          <w:marTop w:val="0"/>
          <w:marBottom w:val="0"/>
          <w:divBdr>
            <w:top w:val="none" w:sz="0" w:space="0" w:color="auto"/>
            <w:left w:val="none" w:sz="0" w:space="0" w:color="auto"/>
            <w:bottom w:val="none" w:sz="0" w:space="0" w:color="auto"/>
            <w:right w:val="none" w:sz="0" w:space="0" w:color="auto"/>
          </w:divBdr>
          <w:divsChild>
            <w:div w:id="111023105">
              <w:marLeft w:val="-75"/>
              <w:marRight w:val="0"/>
              <w:marTop w:val="30"/>
              <w:marBottom w:val="30"/>
              <w:divBdr>
                <w:top w:val="none" w:sz="0" w:space="0" w:color="auto"/>
                <w:left w:val="none" w:sz="0" w:space="0" w:color="auto"/>
                <w:bottom w:val="none" w:sz="0" w:space="0" w:color="auto"/>
                <w:right w:val="none" w:sz="0" w:space="0" w:color="auto"/>
              </w:divBdr>
              <w:divsChild>
                <w:div w:id="493885072">
                  <w:marLeft w:val="0"/>
                  <w:marRight w:val="0"/>
                  <w:marTop w:val="0"/>
                  <w:marBottom w:val="0"/>
                  <w:divBdr>
                    <w:top w:val="none" w:sz="0" w:space="0" w:color="auto"/>
                    <w:left w:val="none" w:sz="0" w:space="0" w:color="auto"/>
                    <w:bottom w:val="none" w:sz="0" w:space="0" w:color="auto"/>
                    <w:right w:val="none" w:sz="0" w:space="0" w:color="auto"/>
                  </w:divBdr>
                  <w:divsChild>
                    <w:div w:id="1010985505">
                      <w:marLeft w:val="0"/>
                      <w:marRight w:val="0"/>
                      <w:marTop w:val="0"/>
                      <w:marBottom w:val="0"/>
                      <w:divBdr>
                        <w:top w:val="none" w:sz="0" w:space="0" w:color="auto"/>
                        <w:left w:val="none" w:sz="0" w:space="0" w:color="auto"/>
                        <w:bottom w:val="none" w:sz="0" w:space="0" w:color="auto"/>
                        <w:right w:val="none" w:sz="0" w:space="0" w:color="auto"/>
                      </w:divBdr>
                    </w:div>
                  </w:divsChild>
                </w:div>
                <w:div w:id="1167939315">
                  <w:marLeft w:val="0"/>
                  <w:marRight w:val="0"/>
                  <w:marTop w:val="0"/>
                  <w:marBottom w:val="0"/>
                  <w:divBdr>
                    <w:top w:val="none" w:sz="0" w:space="0" w:color="auto"/>
                    <w:left w:val="none" w:sz="0" w:space="0" w:color="auto"/>
                    <w:bottom w:val="none" w:sz="0" w:space="0" w:color="auto"/>
                    <w:right w:val="none" w:sz="0" w:space="0" w:color="auto"/>
                  </w:divBdr>
                  <w:divsChild>
                    <w:div w:id="656422053">
                      <w:marLeft w:val="0"/>
                      <w:marRight w:val="0"/>
                      <w:marTop w:val="0"/>
                      <w:marBottom w:val="0"/>
                      <w:divBdr>
                        <w:top w:val="none" w:sz="0" w:space="0" w:color="auto"/>
                        <w:left w:val="none" w:sz="0" w:space="0" w:color="auto"/>
                        <w:bottom w:val="none" w:sz="0" w:space="0" w:color="auto"/>
                        <w:right w:val="none" w:sz="0" w:space="0" w:color="auto"/>
                      </w:divBdr>
                    </w:div>
                  </w:divsChild>
                </w:div>
                <w:div w:id="1541699188">
                  <w:marLeft w:val="0"/>
                  <w:marRight w:val="0"/>
                  <w:marTop w:val="0"/>
                  <w:marBottom w:val="0"/>
                  <w:divBdr>
                    <w:top w:val="none" w:sz="0" w:space="0" w:color="auto"/>
                    <w:left w:val="none" w:sz="0" w:space="0" w:color="auto"/>
                    <w:bottom w:val="none" w:sz="0" w:space="0" w:color="auto"/>
                    <w:right w:val="none" w:sz="0" w:space="0" w:color="auto"/>
                  </w:divBdr>
                  <w:divsChild>
                    <w:div w:id="1086730686">
                      <w:marLeft w:val="0"/>
                      <w:marRight w:val="0"/>
                      <w:marTop w:val="0"/>
                      <w:marBottom w:val="0"/>
                      <w:divBdr>
                        <w:top w:val="none" w:sz="0" w:space="0" w:color="auto"/>
                        <w:left w:val="none" w:sz="0" w:space="0" w:color="auto"/>
                        <w:bottom w:val="none" w:sz="0" w:space="0" w:color="auto"/>
                        <w:right w:val="none" w:sz="0" w:space="0" w:color="auto"/>
                      </w:divBdr>
                    </w:div>
                  </w:divsChild>
                </w:div>
                <w:div w:id="658121960">
                  <w:marLeft w:val="0"/>
                  <w:marRight w:val="0"/>
                  <w:marTop w:val="0"/>
                  <w:marBottom w:val="0"/>
                  <w:divBdr>
                    <w:top w:val="none" w:sz="0" w:space="0" w:color="auto"/>
                    <w:left w:val="none" w:sz="0" w:space="0" w:color="auto"/>
                    <w:bottom w:val="none" w:sz="0" w:space="0" w:color="auto"/>
                    <w:right w:val="none" w:sz="0" w:space="0" w:color="auto"/>
                  </w:divBdr>
                  <w:divsChild>
                    <w:div w:id="1930851664">
                      <w:marLeft w:val="0"/>
                      <w:marRight w:val="0"/>
                      <w:marTop w:val="0"/>
                      <w:marBottom w:val="0"/>
                      <w:divBdr>
                        <w:top w:val="none" w:sz="0" w:space="0" w:color="auto"/>
                        <w:left w:val="none" w:sz="0" w:space="0" w:color="auto"/>
                        <w:bottom w:val="none" w:sz="0" w:space="0" w:color="auto"/>
                        <w:right w:val="none" w:sz="0" w:space="0" w:color="auto"/>
                      </w:divBdr>
                    </w:div>
                  </w:divsChild>
                </w:div>
                <w:div w:id="353578103">
                  <w:marLeft w:val="0"/>
                  <w:marRight w:val="0"/>
                  <w:marTop w:val="0"/>
                  <w:marBottom w:val="0"/>
                  <w:divBdr>
                    <w:top w:val="none" w:sz="0" w:space="0" w:color="auto"/>
                    <w:left w:val="none" w:sz="0" w:space="0" w:color="auto"/>
                    <w:bottom w:val="none" w:sz="0" w:space="0" w:color="auto"/>
                    <w:right w:val="none" w:sz="0" w:space="0" w:color="auto"/>
                  </w:divBdr>
                  <w:divsChild>
                    <w:div w:id="1955594267">
                      <w:marLeft w:val="0"/>
                      <w:marRight w:val="0"/>
                      <w:marTop w:val="0"/>
                      <w:marBottom w:val="0"/>
                      <w:divBdr>
                        <w:top w:val="none" w:sz="0" w:space="0" w:color="auto"/>
                        <w:left w:val="none" w:sz="0" w:space="0" w:color="auto"/>
                        <w:bottom w:val="none" w:sz="0" w:space="0" w:color="auto"/>
                        <w:right w:val="none" w:sz="0" w:space="0" w:color="auto"/>
                      </w:divBdr>
                    </w:div>
                  </w:divsChild>
                </w:div>
                <w:div w:id="1373840952">
                  <w:marLeft w:val="0"/>
                  <w:marRight w:val="0"/>
                  <w:marTop w:val="0"/>
                  <w:marBottom w:val="0"/>
                  <w:divBdr>
                    <w:top w:val="none" w:sz="0" w:space="0" w:color="auto"/>
                    <w:left w:val="none" w:sz="0" w:space="0" w:color="auto"/>
                    <w:bottom w:val="none" w:sz="0" w:space="0" w:color="auto"/>
                    <w:right w:val="none" w:sz="0" w:space="0" w:color="auto"/>
                  </w:divBdr>
                  <w:divsChild>
                    <w:div w:id="1985040221">
                      <w:marLeft w:val="0"/>
                      <w:marRight w:val="0"/>
                      <w:marTop w:val="0"/>
                      <w:marBottom w:val="0"/>
                      <w:divBdr>
                        <w:top w:val="none" w:sz="0" w:space="0" w:color="auto"/>
                        <w:left w:val="none" w:sz="0" w:space="0" w:color="auto"/>
                        <w:bottom w:val="none" w:sz="0" w:space="0" w:color="auto"/>
                        <w:right w:val="none" w:sz="0" w:space="0" w:color="auto"/>
                      </w:divBdr>
                    </w:div>
                  </w:divsChild>
                </w:div>
                <w:div w:id="80496401">
                  <w:marLeft w:val="0"/>
                  <w:marRight w:val="0"/>
                  <w:marTop w:val="0"/>
                  <w:marBottom w:val="0"/>
                  <w:divBdr>
                    <w:top w:val="none" w:sz="0" w:space="0" w:color="auto"/>
                    <w:left w:val="none" w:sz="0" w:space="0" w:color="auto"/>
                    <w:bottom w:val="none" w:sz="0" w:space="0" w:color="auto"/>
                    <w:right w:val="none" w:sz="0" w:space="0" w:color="auto"/>
                  </w:divBdr>
                  <w:divsChild>
                    <w:div w:id="1248540839">
                      <w:marLeft w:val="0"/>
                      <w:marRight w:val="0"/>
                      <w:marTop w:val="0"/>
                      <w:marBottom w:val="0"/>
                      <w:divBdr>
                        <w:top w:val="none" w:sz="0" w:space="0" w:color="auto"/>
                        <w:left w:val="none" w:sz="0" w:space="0" w:color="auto"/>
                        <w:bottom w:val="none" w:sz="0" w:space="0" w:color="auto"/>
                        <w:right w:val="none" w:sz="0" w:space="0" w:color="auto"/>
                      </w:divBdr>
                    </w:div>
                  </w:divsChild>
                </w:div>
                <w:div w:id="1576351605">
                  <w:marLeft w:val="0"/>
                  <w:marRight w:val="0"/>
                  <w:marTop w:val="0"/>
                  <w:marBottom w:val="0"/>
                  <w:divBdr>
                    <w:top w:val="none" w:sz="0" w:space="0" w:color="auto"/>
                    <w:left w:val="none" w:sz="0" w:space="0" w:color="auto"/>
                    <w:bottom w:val="none" w:sz="0" w:space="0" w:color="auto"/>
                    <w:right w:val="none" w:sz="0" w:space="0" w:color="auto"/>
                  </w:divBdr>
                  <w:divsChild>
                    <w:div w:id="80806224">
                      <w:marLeft w:val="0"/>
                      <w:marRight w:val="0"/>
                      <w:marTop w:val="0"/>
                      <w:marBottom w:val="0"/>
                      <w:divBdr>
                        <w:top w:val="none" w:sz="0" w:space="0" w:color="auto"/>
                        <w:left w:val="none" w:sz="0" w:space="0" w:color="auto"/>
                        <w:bottom w:val="none" w:sz="0" w:space="0" w:color="auto"/>
                        <w:right w:val="none" w:sz="0" w:space="0" w:color="auto"/>
                      </w:divBdr>
                    </w:div>
                  </w:divsChild>
                </w:div>
                <w:div w:id="220605713">
                  <w:marLeft w:val="0"/>
                  <w:marRight w:val="0"/>
                  <w:marTop w:val="0"/>
                  <w:marBottom w:val="0"/>
                  <w:divBdr>
                    <w:top w:val="none" w:sz="0" w:space="0" w:color="auto"/>
                    <w:left w:val="none" w:sz="0" w:space="0" w:color="auto"/>
                    <w:bottom w:val="none" w:sz="0" w:space="0" w:color="auto"/>
                    <w:right w:val="none" w:sz="0" w:space="0" w:color="auto"/>
                  </w:divBdr>
                  <w:divsChild>
                    <w:div w:id="535311844">
                      <w:marLeft w:val="0"/>
                      <w:marRight w:val="0"/>
                      <w:marTop w:val="0"/>
                      <w:marBottom w:val="0"/>
                      <w:divBdr>
                        <w:top w:val="none" w:sz="0" w:space="0" w:color="auto"/>
                        <w:left w:val="none" w:sz="0" w:space="0" w:color="auto"/>
                        <w:bottom w:val="none" w:sz="0" w:space="0" w:color="auto"/>
                        <w:right w:val="none" w:sz="0" w:space="0" w:color="auto"/>
                      </w:divBdr>
                    </w:div>
                  </w:divsChild>
                </w:div>
                <w:div w:id="904724630">
                  <w:marLeft w:val="0"/>
                  <w:marRight w:val="0"/>
                  <w:marTop w:val="0"/>
                  <w:marBottom w:val="0"/>
                  <w:divBdr>
                    <w:top w:val="none" w:sz="0" w:space="0" w:color="auto"/>
                    <w:left w:val="none" w:sz="0" w:space="0" w:color="auto"/>
                    <w:bottom w:val="none" w:sz="0" w:space="0" w:color="auto"/>
                    <w:right w:val="none" w:sz="0" w:space="0" w:color="auto"/>
                  </w:divBdr>
                  <w:divsChild>
                    <w:div w:id="4599382">
                      <w:marLeft w:val="0"/>
                      <w:marRight w:val="0"/>
                      <w:marTop w:val="0"/>
                      <w:marBottom w:val="0"/>
                      <w:divBdr>
                        <w:top w:val="none" w:sz="0" w:space="0" w:color="auto"/>
                        <w:left w:val="none" w:sz="0" w:space="0" w:color="auto"/>
                        <w:bottom w:val="none" w:sz="0" w:space="0" w:color="auto"/>
                        <w:right w:val="none" w:sz="0" w:space="0" w:color="auto"/>
                      </w:divBdr>
                    </w:div>
                  </w:divsChild>
                </w:div>
                <w:div w:id="867985309">
                  <w:marLeft w:val="0"/>
                  <w:marRight w:val="0"/>
                  <w:marTop w:val="0"/>
                  <w:marBottom w:val="0"/>
                  <w:divBdr>
                    <w:top w:val="none" w:sz="0" w:space="0" w:color="auto"/>
                    <w:left w:val="none" w:sz="0" w:space="0" w:color="auto"/>
                    <w:bottom w:val="none" w:sz="0" w:space="0" w:color="auto"/>
                    <w:right w:val="none" w:sz="0" w:space="0" w:color="auto"/>
                  </w:divBdr>
                  <w:divsChild>
                    <w:div w:id="116027725">
                      <w:marLeft w:val="0"/>
                      <w:marRight w:val="0"/>
                      <w:marTop w:val="0"/>
                      <w:marBottom w:val="0"/>
                      <w:divBdr>
                        <w:top w:val="none" w:sz="0" w:space="0" w:color="auto"/>
                        <w:left w:val="none" w:sz="0" w:space="0" w:color="auto"/>
                        <w:bottom w:val="none" w:sz="0" w:space="0" w:color="auto"/>
                        <w:right w:val="none" w:sz="0" w:space="0" w:color="auto"/>
                      </w:divBdr>
                    </w:div>
                  </w:divsChild>
                </w:div>
                <w:div w:id="800807837">
                  <w:marLeft w:val="0"/>
                  <w:marRight w:val="0"/>
                  <w:marTop w:val="0"/>
                  <w:marBottom w:val="0"/>
                  <w:divBdr>
                    <w:top w:val="none" w:sz="0" w:space="0" w:color="auto"/>
                    <w:left w:val="none" w:sz="0" w:space="0" w:color="auto"/>
                    <w:bottom w:val="none" w:sz="0" w:space="0" w:color="auto"/>
                    <w:right w:val="none" w:sz="0" w:space="0" w:color="auto"/>
                  </w:divBdr>
                  <w:divsChild>
                    <w:div w:id="333995041">
                      <w:marLeft w:val="0"/>
                      <w:marRight w:val="0"/>
                      <w:marTop w:val="0"/>
                      <w:marBottom w:val="0"/>
                      <w:divBdr>
                        <w:top w:val="none" w:sz="0" w:space="0" w:color="auto"/>
                        <w:left w:val="none" w:sz="0" w:space="0" w:color="auto"/>
                        <w:bottom w:val="none" w:sz="0" w:space="0" w:color="auto"/>
                        <w:right w:val="none" w:sz="0" w:space="0" w:color="auto"/>
                      </w:divBdr>
                    </w:div>
                    <w:div w:id="79109888">
                      <w:marLeft w:val="0"/>
                      <w:marRight w:val="0"/>
                      <w:marTop w:val="0"/>
                      <w:marBottom w:val="0"/>
                      <w:divBdr>
                        <w:top w:val="none" w:sz="0" w:space="0" w:color="auto"/>
                        <w:left w:val="none" w:sz="0" w:space="0" w:color="auto"/>
                        <w:bottom w:val="none" w:sz="0" w:space="0" w:color="auto"/>
                        <w:right w:val="none" w:sz="0" w:space="0" w:color="auto"/>
                      </w:divBdr>
                    </w:div>
                    <w:div w:id="1440638180">
                      <w:marLeft w:val="0"/>
                      <w:marRight w:val="0"/>
                      <w:marTop w:val="0"/>
                      <w:marBottom w:val="0"/>
                      <w:divBdr>
                        <w:top w:val="none" w:sz="0" w:space="0" w:color="auto"/>
                        <w:left w:val="none" w:sz="0" w:space="0" w:color="auto"/>
                        <w:bottom w:val="none" w:sz="0" w:space="0" w:color="auto"/>
                        <w:right w:val="none" w:sz="0" w:space="0" w:color="auto"/>
                      </w:divBdr>
                    </w:div>
                  </w:divsChild>
                </w:div>
                <w:div w:id="268900544">
                  <w:marLeft w:val="0"/>
                  <w:marRight w:val="0"/>
                  <w:marTop w:val="0"/>
                  <w:marBottom w:val="0"/>
                  <w:divBdr>
                    <w:top w:val="none" w:sz="0" w:space="0" w:color="auto"/>
                    <w:left w:val="none" w:sz="0" w:space="0" w:color="auto"/>
                    <w:bottom w:val="none" w:sz="0" w:space="0" w:color="auto"/>
                    <w:right w:val="none" w:sz="0" w:space="0" w:color="auto"/>
                  </w:divBdr>
                  <w:divsChild>
                    <w:div w:id="815222506">
                      <w:marLeft w:val="0"/>
                      <w:marRight w:val="0"/>
                      <w:marTop w:val="0"/>
                      <w:marBottom w:val="0"/>
                      <w:divBdr>
                        <w:top w:val="none" w:sz="0" w:space="0" w:color="auto"/>
                        <w:left w:val="none" w:sz="0" w:space="0" w:color="auto"/>
                        <w:bottom w:val="none" w:sz="0" w:space="0" w:color="auto"/>
                        <w:right w:val="none" w:sz="0" w:space="0" w:color="auto"/>
                      </w:divBdr>
                    </w:div>
                  </w:divsChild>
                </w:div>
                <w:div w:id="1750543191">
                  <w:marLeft w:val="0"/>
                  <w:marRight w:val="0"/>
                  <w:marTop w:val="0"/>
                  <w:marBottom w:val="0"/>
                  <w:divBdr>
                    <w:top w:val="none" w:sz="0" w:space="0" w:color="auto"/>
                    <w:left w:val="none" w:sz="0" w:space="0" w:color="auto"/>
                    <w:bottom w:val="none" w:sz="0" w:space="0" w:color="auto"/>
                    <w:right w:val="none" w:sz="0" w:space="0" w:color="auto"/>
                  </w:divBdr>
                  <w:divsChild>
                    <w:div w:id="311104086">
                      <w:marLeft w:val="0"/>
                      <w:marRight w:val="0"/>
                      <w:marTop w:val="0"/>
                      <w:marBottom w:val="0"/>
                      <w:divBdr>
                        <w:top w:val="none" w:sz="0" w:space="0" w:color="auto"/>
                        <w:left w:val="none" w:sz="0" w:space="0" w:color="auto"/>
                        <w:bottom w:val="none" w:sz="0" w:space="0" w:color="auto"/>
                        <w:right w:val="none" w:sz="0" w:space="0" w:color="auto"/>
                      </w:divBdr>
                    </w:div>
                  </w:divsChild>
                </w:div>
                <w:div w:id="94177043">
                  <w:marLeft w:val="0"/>
                  <w:marRight w:val="0"/>
                  <w:marTop w:val="0"/>
                  <w:marBottom w:val="0"/>
                  <w:divBdr>
                    <w:top w:val="none" w:sz="0" w:space="0" w:color="auto"/>
                    <w:left w:val="none" w:sz="0" w:space="0" w:color="auto"/>
                    <w:bottom w:val="none" w:sz="0" w:space="0" w:color="auto"/>
                    <w:right w:val="none" w:sz="0" w:space="0" w:color="auto"/>
                  </w:divBdr>
                  <w:divsChild>
                    <w:div w:id="1012344364">
                      <w:marLeft w:val="0"/>
                      <w:marRight w:val="0"/>
                      <w:marTop w:val="0"/>
                      <w:marBottom w:val="0"/>
                      <w:divBdr>
                        <w:top w:val="none" w:sz="0" w:space="0" w:color="auto"/>
                        <w:left w:val="none" w:sz="0" w:space="0" w:color="auto"/>
                        <w:bottom w:val="none" w:sz="0" w:space="0" w:color="auto"/>
                        <w:right w:val="none" w:sz="0" w:space="0" w:color="auto"/>
                      </w:divBdr>
                    </w:div>
                  </w:divsChild>
                </w:div>
                <w:div w:id="1170801095">
                  <w:marLeft w:val="0"/>
                  <w:marRight w:val="0"/>
                  <w:marTop w:val="0"/>
                  <w:marBottom w:val="0"/>
                  <w:divBdr>
                    <w:top w:val="none" w:sz="0" w:space="0" w:color="auto"/>
                    <w:left w:val="none" w:sz="0" w:space="0" w:color="auto"/>
                    <w:bottom w:val="none" w:sz="0" w:space="0" w:color="auto"/>
                    <w:right w:val="none" w:sz="0" w:space="0" w:color="auto"/>
                  </w:divBdr>
                  <w:divsChild>
                    <w:div w:id="1951007486">
                      <w:marLeft w:val="0"/>
                      <w:marRight w:val="0"/>
                      <w:marTop w:val="0"/>
                      <w:marBottom w:val="0"/>
                      <w:divBdr>
                        <w:top w:val="none" w:sz="0" w:space="0" w:color="auto"/>
                        <w:left w:val="none" w:sz="0" w:space="0" w:color="auto"/>
                        <w:bottom w:val="none" w:sz="0" w:space="0" w:color="auto"/>
                        <w:right w:val="none" w:sz="0" w:space="0" w:color="auto"/>
                      </w:divBdr>
                    </w:div>
                  </w:divsChild>
                </w:div>
                <w:div w:id="2064058186">
                  <w:marLeft w:val="0"/>
                  <w:marRight w:val="0"/>
                  <w:marTop w:val="0"/>
                  <w:marBottom w:val="0"/>
                  <w:divBdr>
                    <w:top w:val="none" w:sz="0" w:space="0" w:color="auto"/>
                    <w:left w:val="none" w:sz="0" w:space="0" w:color="auto"/>
                    <w:bottom w:val="none" w:sz="0" w:space="0" w:color="auto"/>
                    <w:right w:val="none" w:sz="0" w:space="0" w:color="auto"/>
                  </w:divBdr>
                  <w:divsChild>
                    <w:div w:id="660232521">
                      <w:marLeft w:val="0"/>
                      <w:marRight w:val="0"/>
                      <w:marTop w:val="0"/>
                      <w:marBottom w:val="0"/>
                      <w:divBdr>
                        <w:top w:val="none" w:sz="0" w:space="0" w:color="auto"/>
                        <w:left w:val="none" w:sz="0" w:space="0" w:color="auto"/>
                        <w:bottom w:val="none" w:sz="0" w:space="0" w:color="auto"/>
                        <w:right w:val="none" w:sz="0" w:space="0" w:color="auto"/>
                      </w:divBdr>
                    </w:div>
                  </w:divsChild>
                </w:div>
                <w:div w:id="608511683">
                  <w:marLeft w:val="0"/>
                  <w:marRight w:val="0"/>
                  <w:marTop w:val="0"/>
                  <w:marBottom w:val="0"/>
                  <w:divBdr>
                    <w:top w:val="none" w:sz="0" w:space="0" w:color="auto"/>
                    <w:left w:val="none" w:sz="0" w:space="0" w:color="auto"/>
                    <w:bottom w:val="none" w:sz="0" w:space="0" w:color="auto"/>
                    <w:right w:val="none" w:sz="0" w:space="0" w:color="auto"/>
                  </w:divBdr>
                  <w:divsChild>
                    <w:div w:id="543365937">
                      <w:marLeft w:val="0"/>
                      <w:marRight w:val="0"/>
                      <w:marTop w:val="0"/>
                      <w:marBottom w:val="0"/>
                      <w:divBdr>
                        <w:top w:val="none" w:sz="0" w:space="0" w:color="auto"/>
                        <w:left w:val="none" w:sz="0" w:space="0" w:color="auto"/>
                        <w:bottom w:val="none" w:sz="0" w:space="0" w:color="auto"/>
                        <w:right w:val="none" w:sz="0" w:space="0" w:color="auto"/>
                      </w:divBdr>
                    </w:div>
                  </w:divsChild>
                </w:div>
                <w:div w:id="226720542">
                  <w:marLeft w:val="0"/>
                  <w:marRight w:val="0"/>
                  <w:marTop w:val="0"/>
                  <w:marBottom w:val="0"/>
                  <w:divBdr>
                    <w:top w:val="none" w:sz="0" w:space="0" w:color="auto"/>
                    <w:left w:val="none" w:sz="0" w:space="0" w:color="auto"/>
                    <w:bottom w:val="none" w:sz="0" w:space="0" w:color="auto"/>
                    <w:right w:val="none" w:sz="0" w:space="0" w:color="auto"/>
                  </w:divBdr>
                  <w:divsChild>
                    <w:div w:id="154611582">
                      <w:marLeft w:val="0"/>
                      <w:marRight w:val="0"/>
                      <w:marTop w:val="0"/>
                      <w:marBottom w:val="0"/>
                      <w:divBdr>
                        <w:top w:val="none" w:sz="0" w:space="0" w:color="auto"/>
                        <w:left w:val="none" w:sz="0" w:space="0" w:color="auto"/>
                        <w:bottom w:val="none" w:sz="0" w:space="0" w:color="auto"/>
                        <w:right w:val="none" w:sz="0" w:space="0" w:color="auto"/>
                      </w:divBdr>
                    </w:div>
                  </w:divsChild>
                </w:div>
                <w:div w:id="689994713">
                  <w:marLeft w:val="0"/>
                  <w:marRight w:val="0"/>
                  <w:marTop w:val="0"/>
                  <w:marBottom w:val="0"/>
                  <w:divBdr>
                    <w:top w:val="none" w:sz="0" w:space="0" w:color="auto"/>
                    <w:left w:val="none" w:sz="0" w:space="0" w:color="auto"/>
                    <w:bottom w:val="none" w:sz="0" w:space="0" w:color="auto"/>
                    <w:right w:val="none" w:sz="0" w:space="0" w:color="auto"/>
                  </w:divBdr>
                  <w:divsChild>
                    <w:div w:id="1806659639">
                      <w:marLeft w:val="0"/>
                      <w:marRight w:val="0"/>
                      <w:marTop w:val="0"/>
                      <w:marBottom w:val="0"/>
                      <w:divBdr>
                        <w:top w:val="none" w:sz="0" w:space="0" w:color="auto"/>
                        <w:left w:val="none" w:sz="0" w:space="0" w:color="auto"/>
                        <w:bottom w:val="none" w:sz="0" w:space="0" w:color="auto"/>
                        <w:right w:val="none" w:sz="0" w:space="0" w:color="auto"/>
                      </w:divBdr>
                    </w:div>
                  </w:divsChild>
                </w:div>
                <w:div w:id="1686789553">
                  <w:marLeft w:val="0"/>
                  <w:marRight w:val="0"/>
                  <w:marTop w:val="0"/>
                  <w:marBottom w:val="0"/>
                  <w:divBdr>
                    <w:top w:val="none" w:sz="0" w:space="0" w:color="auto"/>
                    <w:left w:val="none" w:sz="0" w:space="0" w:color="auto"/>
                    <w:bottom w:val="none" w:sz="0" w:space="0" w:color="auto"/>
                    <w:right w:val="none" w:sz="0" w:space="0" w:color="auto"/>
                  </w:divBdr>
                  <w:divsChild>
                    <w:div w:id="1431704323">
                      <w:marLeft w:val="0"/>
                      <w:marRight w:val="0"/>
                      <w:marTop w:val="0"/>
                      <w:marBottom w:val="0"/>
                      <w:divBdr>
                        <w:top w:val="none" w:sz="0" w:space="0" w:color="auto"/>
                        <w:left w:val="none" w:sz="0" w:space="0" w:color="auto"/>
                        <w:bottom w:val="none" w:sz="0" w:space="0" w:color="auto"/>
                        <w:right w:val="none" w:sz="0" w:space="0" w:color="auto"/>
                      </w:divBdr>
                    </w:div>
                  </w:divsChild>
                </w:div>
                <w:div w:id="169369766">
                  <w:marLeft w:val="0"/>
                  <w:marRight w:val="0"/>
                  <w:marTop w:val="0"/>
                  <w:marBottom w:val="0"/>
                  <w:divBdr>
                    <w:top w:val="none" w:sz="0" w:space="0" w:color="auto"/>
                    <w:left w:val="none" w:sz="0" w:space="0" w:color="auto"/>
                    <w:bottom w:val="none" w:sz="0" w:space="0" w:color="auto"/>
                    <w:right w:val="none" w:sz="0" w:space="0" w:color="auto"/>
                  </w:divBdr>
                  <w:divsChild>
                    <w:div w:id="1987391692">
                      <w:marLeft w:val="0"/>
                      <w:marRight w:val="0"/>
                      <w:marTop w:val="0"/>
                      <w:marBottom w:val="0"/>
                      <w:divBdr>
                        <w:top w:val="none" w:sz="0" w:space="0" w:color="auto"/>
                        <w:left w:val="none" w:sz="0" w:space="0" w:color="auto"/>
                        <w:bottom w:val="none" w:sz="0" w:space="0" w:color="auto"/>
                        <w:right w:val="none" w:sz="0" w:space="0" w:color="auto"/>
                      </w:divBdr>
                    </w:div>
                  </w:divsChild>
                </w:div>
                <w:div w:id="869338893">
                  <w:marLeft w:val="0"/>
                  <w:marRight w:val="0"/>
                  <w:marTop w:val="0"/>
                  <w:marBottom w:val="0"/>
                  <w:divBdr>
                    <w:top w:val="none" w:sz="0" w:space="0" w:color="auto"/>
                    <w:left w:val="none" w:sz="0" w:space="0" w:color="auto"/>
                    <w:bottom w:val="none" w:sz="0" w:space="0" w:color="auto"/>
                    <w:right w:val="none" w:sz="0" w:space="0" w:color="auto"/>
                  </w:divBdr>
                  <w:divsChild>
                    <w:div w:id="1665550446">
                      <w:marLeft w:val="0"/>
                      <w:marRight w:val="0"/>
                      <w:marTop w:val="0"/>
                      <w:marBottom w:val="0"/>
                      <w:divBdr>
                        <w:top w:val="none" w:sz="0" w:space="0" w:color="auto"/>
                        <w:left w:val="none" w:sz="0" w:space="0" w:color="auto"/>
                        <w:bottom w:val="none" w:sz="0" w:space="0" w:color="auto"/>
                        <w:right w:val="none" w:sz="0" w:space="0" w:color="auto"/>
                      </w:divBdr>
                    </w:div>
                  </w:divsChild>
                </w:div>
                <w:div w:id="690105491">
                  <w:marLeft w:val="0"/>
                  <w:marRight w:val="0"/>
                  <w:marTop w:val="0"/>
                  <w:marBottom w:val="0"/>
                  <w:divBdr>
                    <w:top w:val="none" w:sz="0" w:space="0" w:color="auto"/>
                    <w:left w:val="none" w:sz="0" w:space="0" w:color="auto"/>
                    <w:bottom w:val="none" w:sz="0" w:space="0" w:color="auto"/>
                    <w:right w:val="none" w:sz="0" w:space="0" w:color="auto"/>
                  </w:divBdr>
                  <w:divsChild>
                    <w:div w:id="75633103">
                      <w:marLeft w:val="0"/>
                      <w:marRight w:val="0"/>
                      <w:marTop w:val="0"/>
                      <w:marBottom w:val="0"/>
                      <w:divBdr>
                        <w:top w:val="none" w:sz="0" w:space="0" w:color="auto"/>
                        <w:left w:val="none" w:sz="0" w:space="0" w:color="auto"/>
                        <w:bottom w:val="none" w:sz="0" w:space="0" w:color="auto"/>
                        <w:right w:val="none" w:sz="0" w:space="0" w:color="auto"/>
                      </w:divBdr>
                    </w:div>
                    <w:div w:id="816650887">
                      <w:marLeft w:val="0"/>
                      <w:marRight w:val="0"/>
                      <w:marTop w:val="0"/>
                      <w:marBottom w:val="0"/>
                      <w:divBdr>
                        <w:top w:val="none" w:sz="0" w:space="0" w:color="auto"/>
                        <w:left w:val="none" w:sz="0" w:space="0" w:color="auto"/>
                        <w:bottom w:val="none" w:sz="0" w:space="0" w:color="auto"/>
                        <w:right w:val="none" w:sz="0" w:space="0" w:color="auto"/>
                      </w:divBdr>
                    </w:div>
                    <w:div w:id="80480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127241">
          <w:marLeft w:val="0"/>
          <w:marRight w:val="0"/>
          <w:marTop w:val="0"/>
          <w:marBottom w:val="0"/>
          <w:divBdr>
            <w:top w:val="none" w:sz="0" w:space="0" w:color="auto"/>
            <w:left w:val="none" w:sz="0" w:space="0" w:color="auto"/>
            <w:bottom w:val="none" w:sz="0" w:space="0" w:color="auto"/>
            <w:right w:val="none" w:sz="0" w:space="0" w:color="auto"/>
          </w:divBdr>
        </w:div>
        <w:div w:id="117799757">
          <w:marLeft w:val="0"/>
          <w:marRight w:val="0"/>
          <w:marTop w:val="0"/>
          <w:marBottom w:val="0"/>
          <w:divBdr>
            <w:top w:val="none" w:sz="0" w:space="0" w:color="auto"/>
            <w:left w:val="none" w:sz="0" w:space="0" w:color="auto"/>
            <w:bottom w:val="none" w:sz="0" w:space="0" w:color="auto"/>
            <w:right w:val="none" w:sz="0" w:space="0" w:color="auto"/>
          </w:divBdr>
        </w:div>
        <w:div w:id="1608079701">
          <w:marLeft w:val="0"/>
          <w:marRight w:val="0"/>
          <w:marTop w:val="0"/>
          <w:marBottom w:val="0"/>
          <w:divBdr>
            <w:top w:val="none" w:sz="0" w:space="0" w:color="auto"/>
            <w:left w:val="none" w:sz="0" w:space="0" w:color="auto"/>
            <w:bottom w:val="none" w:sz="0" w:space="0" w:color="auto"/>
            <w:right w:val="none" w:sz="0" w:space="0" w:color="auto"/>
          </w:divBdr>
        </w:div>
        <w:div w:id="1817838656">
          <w:marLeft w:val="0"/>
          <w:marRight w:val="0"/>
          <w:marTop w:val="0"/>
          <w:marBottom w:val="0"/>
          <w:divBdr>
            <w:top w:val="none" w:sz="0" w:space="0" w:color="auto"/>
            <w:left w:val="none" w:sz="0" w:space="0" w:color="auto"/>
            <w:bottom w:val="none" w:sz="0" w:space="0" w:color="auto"/>
            <w:right w:val="none" w:sz="0" w:space="0" w:color="auto"/>
          </w:divBdr>
          <w:divsChild>
            <w:div w:id="1109005776">
              <w:marLeft w:val="-75"/>
              <w:marRight w:val="0"/>
              <w:marTop w:val="30"/>
              <w:marBottom w:val="30"/>
              <w:divBdr>
                <w:top w:val="none" w:sz="0" w:space="0" w:color="auto"/>
                <w:left w:val="none" w:sz="0" w:space="0" w:color="auto"/>
                <w:bottom w:val="none" w:sz="0" w:space="0" w:color="auto"/>
                <w:right w:val="none" w:sz="0" w:space="0" w:color="auto"/>
              </w:divBdr>
              <w:divsChild>
                <w:div w:id="1405882285">
                  <w:marLeft w:val="0"/>
                  <w:marRight w:val="0"/>
                  <w:marTop w:val="0"/>
                  <w:marBottom w:val="0"/>
                  <w:divBdr>
                    <w:top w:val="none" w:sz="0" w:space="0" w:color="auto"/>
                    <w:left w:val="none" w:sz="0" w:space="0" w:color="auto"/>
                    <w:bottom w:val="none" w:sz="0" w:space="0" w:color="auto"/>
                    <w:right w:val="none" w:sz="0" w:space="0" w:color="auto"/>
                  </w:divBdr>
                  <w:divsChild>
                    <w:div w:id="1124159702">
                      <w:marLeft w:val="0"/>
                      <w:marRight w:val="0"/>
                      <w:marTop w:val="0"/>
                      <w:marBottom w:val="0"/>
                      <w:divBdr>
                        <w:top w:val="none" w:sz="0" w:space="0" w:color="auto"/>
                        <w:left w:val="none" w:sz="0" w:space="0" w:color="auto"/>
                        <w:bottom w:val="none" w:sz="0" w:space="0" w:color="auto"/>
                        <w:right w:val="none" w:sz="0" w:space="0" w:color="auto"/>
                      </w:divBdr>
                    </w:div>
                  </w:divsChild>
                </w:div>
                <w:div w:id="1201363906">
                  <w:marLeft w:val="0"/>
                  <w:marRight w:val="0"/>
                  <w:marTop w:val="0"/>
                  <w:marBottom w:val="0"/>
                  <w:divBdr>
                    <w:top w:val="none" w:sz="0" w:space="0" w:color="auto"/>
                    <w:left w:val="none" w:sz="0" w:space="0" w:color="auto"/>
                    <w:bottom w:val="none" w:sz="0" w:space="0" w:color="auto"/>
                    <w:right w:val="none" w:sz="0" w:space="0" w:color="auto"/>
                  </w:divBdr>
                  <w:divsChild>
                    <w:div w:id="1691029070">
                      <w:marLeft w:val="0"/>
                      <w:marRight w:val="0"/>
                      <w:marTop w:val="0"/>
                      <w:marBottom w:val="0"/>
                      <w:divBdr>
                        <w:top w:val="none" w:sz="0" w:space="0" w:color="auto"/>
                        <w:left w:val="none" w:sz="0" w:space="0" w:color="auto"/>
                        <w:bottom w:val="none" w:sz="0" w:space="0" w:color="auto"/>
                        <w:right w:val="none" w:sz="0" w:space="0" w:color="auto"/>
                      </w:divBdr>
                    </w:div>
                  </w:divsChild>
                </w:div>
                <w:div w:id="1665695035">
                  <w:marLeft w:val="0"/>
                  <w:marRight w:val="0"/>
                  <w:marTop w:val="0"/>
                  <w:marBottom w:val="0"/>
                  <w:divBdr>
                    <w:top w:val="none" w:sz="0" w:space="0" w:color="auto"/>
                    <w:left w:val="none" w:sz="0" w:space="0" w:color="auto"/>
                    <w:bottom w:val="none" w:sz="0" w:space="0" w:color="auto"/>
                    <w:right w:val="none" w:sz="0" w:space="0" w:color="auto"/>
                  </w:divBdr>
                  <w:divsChild>
                    <w:div w:id="941183454">
                      <w:marLeft w:val="0"/>
                      <w:marRight w:val="0"/>
                      <w:marTop w:val="0"/>
                      <w:marBottom w:val="0"/>
                      <w:divBdr>
                        <w:top w:val="none" w:sz="0" w:space="0" w:color="auto"/>
                        <w:left w:val="none" w:sz="0" w:space="0" w:color="auto"/>
                        <w:bottom w:val="none" w:sz="0" w:space="0" w:color="auto"/>
                        <w:right w:val="none" w:sz="0" w:space="0" w:color="auto"/>
                      </w:divBdr>
                    </w:div>
                  </w:divsChild>
                </w:div>
                <w:div w:id="682434153">
                  <w:marLeft w:val="0"/>
                  <w:marRight w:val="0"/>
                  <w:marTop w:val="0"/>
                  <w:marBottom w:val="0"/>
                  <w:divBdr>
                    <w:top w:val="none" w:sz="0" w:space="0" w:color="auto"/>
                    <w:left w:val="none" w:sz="0" w:space="0" w:color="auto"/>
                    <w:bottom w:val="none" w:sz="0" w:space="0" w:color="auto"/>
                    <w:right w:val="none" w:sz="0" w:space="0" w:color="auto"/>
                  </w:divBdr>
                  <w:divsChild>
                    <w:div w:id="1549756991">
                      <w:marLeft w:val="0"/>
                      <w:marRight w:val="0"/>
                      <w:marTop w:val="0"/>
                      <w:marBottom w:val="0"/>
                      <w:divBdr>
                        <w:top w:val="none" w:sz="0" w:space="0" w:color="auto"/>
                        <w:left w:val="none" w:sz="0" w:space="0" w:color="auto"/>
                        <w:bottom w:val="none" w:sz="0" w:space="0" w:color="auto"/>
                        <w:right w:val="none" w:sz="0" w:space="0" w:color="auto"/>
                      </w:divBdr>
                    </w:div>
                  </w:divsChild>
                </w:div>
                <w:div w:id="272447746">
                  <w:marLeft w:val="0"/>
                  <w:marRight w:val="0"/>
                  <w:marTop w:val="0"/>
                  <w:marBottom w:val="0"/>
                  <w:divBdr>
                    <w:top w:val="none" w:sz="0" w:space="0" w:color="auto"/>
                    <w:left w:val="none" w:sz="0" w:space="0" w:color="auto"/>
                    <w:bottom w:val="none" w:sz="0" w:space="0" w:color="auto"/>
                    <w:right w:val="none" w:sz="0" w:space="0" w:color="auto"/>
                  </w:divBdr>
                  <w:divsChild>
                    <w:div w:id="799566439">
                      <w:marLeft w:val="0"/>
                      <w:marRight w:val="0"/>
                      <w:marTop w:val="0"/>
                      <w:marBottom w:val="0"/>
                      <w:divBdr>
                        <w:top w:val="none" w:sz="0" w:space="0" w:color="auto"/>
                        <w:left w:val="none" w:sz="0" w:space="0" w:color="auto"/>
                        <w:bottom w:val="none" w:sz="0" w:space="0" w:color="auto"/>
                        <w:right w:val="none" w:sz="0" w:space="0" w:color="auto"/>
                      </w:divBdr>
                    </w:div>
                  </w:divsChild>
                </w:div>
                <w:div w:id="2044666856">
                  <w:marLeft w:val="0"/>
                  <w:marRight w:val="0"/>
                  <w:marTop w:val="0"/>
                  <w:marBottom w:val="0"/>
                  <w:divBdr>
                    <w:top w:val="none" w:sz="0" w:space="0" w:color="auto"/>
                    <w:left w:val="none" w:sz="0" w:space="0" w:color="auto"/>
                    <w:bottom w:val="none" w:sz="0" w:space="0" w:color="auto"/>
                    <w:right w:val="none" w:sz="0" w:space="0" w:color="auto"/>
                  </w:divBdr>
                  <w:divsChild>
                    <w:div w:id="336003806">
                      <w:marLeft w:val="0"/>
                      <w:marRight w:val="0"/>
                      <w:marTop w:val="0"/>
                      <w:marBottom w:val="0"/>
                      <w:divBdr>
                        <w:top w:val="none" w:sz="0" w:space="0" w:color="auto"/>
                        <w:left w:val="none" w:sz="0" w:space="0" w:color="auto"/>
                        <w:bottom w:val="none" w:sz="0" w:space="0" w:color="auto"/>
                        <w:right w:val="none" w:sz="0" w:space="0" w:color="auto"/>
                      </w:divBdr>
                    </w:div>
                  </w:divsChild>
                </w:div>
                <w:div w:id="991713570">
                  <w:marLeft w:val="0"/>
                  <w:marRight w:val="0"/>
                  <w:marTop w:val="0"/>
                  <w:marBottom w:val="0"/>
                  <w:divBdr>
                    <w:top w:val="none" w:sz="0" w:space="0" w:color="auto"/>
                    <w:left w:val="none" w:sz="0" w:space="0" w:color="auto"/>
                    <w:bottom w:val="none" w:sz="0" w:space="0" w:color="auto"/>
                    <w:right w:val="none" w:sz="0" w:space="0" w:color="auto"/>
                  </w:divBdr>
                  <w:divsChild>
                    <w:div w:id="2078161482">
                      <w:marLeft w:val="0"/>
                      <w:marRight w:val="0"/>
                      <w:marTop w:val="0"/>
                      <w:marBottom w:val="0"/>
                      <w:divBdr>
                        <w:top w:val="none" w:sz="0" w:space="0" w:color="auto"/>
                        <w:left w:val="none" w:sz="0" w:space="0" w:color="auto"/>
                        <w:bottom w:val="none" w:sz="0" w:space="0" w:color="auto"/>
                        <w:right w:val="none" w:sz="0" w:space="0" w:color="auto"/>
                      </w:divBdr>
                    </w:div>
                  </w:divsChild>
                </w:div>
                <w:div w:id="1203252367">
                  <w:marLeft w:val="0"/>
                  <w:marRight w:val="0"/>
                  <w:marTop w:val="0"/>
                  <w:marBottom w:val="0"/>
                  <w:divBdr>
                    <w:top w:val="none" w:sz="0" w:space="0" w:color="auto"/>
                    <w:left w:val="none" w:sz="0" w:space="0" w:color="auto"/>
                    <w:bottom w:val="none" w:sz="0" w:space="0" w:color="auto"/>
                    <w:right w:val="none" w:sz="0" w:space="0" w:color="auto"/>
                  </w:divBdr>
                  <w:divsChild>
                    <w:div w:id="356929343">
                      <w:marLeft w:val="0"/>
                      <w:marRight w:val="0"/>
                      <w:marTop w:val="0"/>
                      <w:marBottom w:val="0"/>
                      <w:divBdr>
                        <w:top w:val="none" w:sz="0" w:space="0" w:color="auto"/>
                        <w:left w:val="none" w:sz="0" w:space="0" w:color="auto"/>
                        <w:bottom w:val="none" w:sz="0" w:space="0" w:color="auto"/>
                        <w:right w:val="none" w:sz="0" w:space="0" w:color="auto"/>
                      </w:divBdr>
                    </w:div>
                  </w:divsChild>
                </w:div>
                <w:div w:id="532108612">
                  <w:marLeft w:val="0"/>
                  <w:marRight w:val="0"/>
                  <w:marTop w:val="0"/>
                  <w:marBottom w:val="0"/>
                  <w:divBdr>
                    <w:top w:val="none" w:sz="0" w:space="0" w:color="auto"/>
                    <w:left w:val="none" w:sz="0" w:space="0" w:color="auto"/>
                    <w:bottom w:val="none" w:sz="0" w:space="0" w:color="auto"/>
                    <w:right w:val="none" w:sz="0" w:space="0" w:color="auto"/>
                  </w:divBdr>
                  <w:divsChild>
                    <w:div w:id="2071071672">
                      <w:marLeft w:val="0"/>
                      <w:marRight w:val="0"/>
                      <w:marTop w:val="0"/>
                      <w:marBottom w:val="0"/>
                      <w:divBdr>
                        <w:top w:val="none" w:sz="0" w:space="0" w:color="auto"/>
                        <w:left w:val="none" w:sz="0" w:space="0" w:color="auto"/>
                        <w:bottom w:val="none" w:sz="0" w:space="0" w:color="auto"/>
                        <w:right w:val="none" w:sz="0" w:space="0" w:color="auto"/>
                      </w:divBdr>
                    </w:div>
                  </w:divsChild>
                </w:div>
                <w:div w:id="858352938">
                  <w:marLeft w:val="0"/>
                  <w:marRight w:val="0"/>
                  <w:marTop w:val="0"/>
                  <w:marBottom w:val="0"/>
                  <w:divBdr>
                    <w:top w:val="none" w:sz="0" w:space="0" w:color="auto"/>
                    <w:left w:val="none" w:sz="0" w:space="0" w:color="auto"/>
                    <w:bottom w:val="none" w:sz="0" w:space="0" w:color="auto"/>
                    <w:right w:val="none" w:sz="0" w:space="0" w:color="auto"/>
                  </w:divBdr>
                  <w:divsChild>
                    <w:div w:id="1161430882">
                      <w:marLeft w:val="0"/>
                      <w:marRight w:val="0"/>
                      <w:marTop w:val="0"/>
                      <w:marBottom w:val="0"/>
                      <w:divBdr>
                        <w:top w:val="none" w:sz="0" w:space="0" w:color="auto"/>
                        <w:left w:val="none" w:sz="0" w:space="0" w:color="auto"/>
                        <w:bottom w:val="none" w:sz="0" w:space="0" w:color="auto"/>
                        <w:right w:val="none" w:sz="0" w:space="0" w:color="auto"/>
                      </w:divBdr>
                    </w:div>
                  </w:divsChild>
                </w:div>
                <w:div w:id="651520989">
                  <w:marLeft w:val="0"/>
                  <w:marRight w:val="0"/>
                  <w:marTop w:val="0"/>
                  <w:marBottom w:val="0"/>
                  <w:divBdr>
                    <w:top w:val="none" w:sz="0" w:space="0" w:color="auto"/>
                    <w:left w:val="none" w:sz="0" w:space="0" w:color="auto"/>
                    <w:bottom w:val="none" w:sz="0" w:space="0" w:color="auto"/>
                    <w:right w:val="none" w:sz="0" w:space="0" w:color="auto"/>
                  </w:divBdr>
                  <w:divsChild>
                    <w:div w:id="2092045718">
                      <w:marLeft w:val="0"/>
                      <w:marRight w:val="0"/>
                      <w:marTop w:val="0"/>
                      <w:marBottom w:val="0"/>
                      <w:divBdr>
                        <w:top w:val="none" w:sz="0" w:space="0" w:color="auto"/>
                        <w:left w:val="none" w:sz="0" w:space="0" w:color="auto"/>
                        <w:bottom w:val="none" w:sz="0" w:space="0" w:color="auto"/>
                        <w:right w:val="none" w:sz="0" w:space="0" w:color="auto"/>
                      </w:divBdr>
                    </w:div>
                  </w:divsChild>
                </w:div>
                <w:div w:id="1111778696">
                  <w:marLeft w:val="0"/>
                  <w:marRight w:val="0"/>
                  <w:marTop w:val="0"/>
                  <w:marBottom w:val="0"/>
                  <w:divBdr>
                    <w:top w:val="none" w:sz="0" w:space="0" w:color="auto"/>
                    <w:left w:val="none" w:sz="0" w:space="0" w:color="auto"/>
                    <w:bottom w:val="none" w:sz="0" w:space="0" w:color="auto"/>
                    <w:right w:val="none" w:sz="0" w:space="0" w:color="auto"/>
                  </w:divBdr>
                  <w:divsChild>
                    <w:div w:id="898441435">
                      <w:marLeft w:val="0"/>
                      <w:marRight w:val="0"/>
                      <w:marTop w:val="0"/>
                      <w:marBottom w:val="0"/>
                      <w:divBdr>
                        <w:top w:val="none" w:sz="0" w:space="0" w:color="auto"/>
                        <w:left w:val="none" w:sz="0" w:space="0" w:color="auto"/>
                        <w:bottom w:val="none" w:sz="0" w:space="0" w:color="auto"/>
                        <w:right w:val="none" w:sz="0" w:space="0" w:color="auto"/>
                      </w:divBdr>
                    </w:div>
                    <w:div w:id="1567256678">
                      <w:marLeft w:val="0"/>
                      <w:marRight w:val="0"/>
                      <w:marTop w:val="0"/>
                      <w:marBottom w:val="0"/>
                      <w:divBdr>
                        <w:top w:val="none" w:sz="0" w:space="0" w:color="auto"/>
                        <w:left w:val="none" w:sz="0" w:space="0" w:color="auto"/>
                        <w:bottom w:val="none" w:sz="0" w:space="0" w:color="auto"/>
                        <w:right w:val="none" w:sz="0" w:space="0" w:color="auto"/>
                      </w:divBdr>
                    </w:div>
                    <w:div w:id="621422366">
                      <w:marLeft w:val="0"/>
                      <w:marRight w:val="0"/>
                      <w:marTop w:val="0"/>
                      <w:marBottom w:val="0"/>
                      <w:divBdr>
                        <w:top w:val="none" w:sz="0" w:space="0" w:color="auto"/>
                        <w:left w:val="none" w:sz="0" w:space="0" w:color="auto"/>
                        <w:bottom w:val="none" w:sz="0" w:space="0" w:color="auto"/>
                        <w:right w:val="none" w:sz="0" w:space="0" w:color="auto"/>
                      </w:divBdr>
                    </w:div>
                    <w:div w:id="103738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61982">
          <w:marLeft w:val="0"/>
          <w:marRight w:val="0"/>
          <w:marTop w:val="0"/>
          <w:marBottom w:val="0"/>
          <w:divBdr>
            <w:top w:val="none" w:sz="0" w:space="0" w:color="auto"/>
            <w:left w:val="none" w:sz="0" w:space="0" w:color="auto"/>
            <w:bottom w:val="none" w:sz="0" w:space="0" w:color="auto"/>
            <w:right w:val="none" w:sz="0" w:space="0" w:color="auto"/>
          </w:divBdr>
        </w:div>
        <w:div w:id="756291286">
          <w:marLeft w:val="0"/>
          <w:marRight w:val="0"/>
          <w:marTop w:val="0"/>
          <w:marBottom w:val="0"/>
          <w:divBdr>
            <w:top w:val="none" w:sz="0" w:space="0" w:color="auto"/>
            <w:left w:val="none" w:sz="0" w:space="0" w:color="auto"/>
            <w:bottom w:val="none" w:sz="0" w:space="0" w:color="auto"/>
            <w:right w:val="none" w:sz="0" w:space="0" w:color="auto"/>
          </w:divBdr>
        </w:div>
      </w:divsChild>
    </w:div>
    <w:div w:id="555816980">
      <w:bodyDiv w:val="1"/>
      <w:marLeft w:val="0"/>
      <w:marRight w:val="0"/>
      <w:marTop w:val="0"/>
      <w:marBottom w:val="0"/>
      <w:divBdr>
        <w:top w:val="none" w:sz="0" w:space="0" w:color="auto"/>
        <w:left w:val="none" w:sz="0" w:space="0" w:color="auto"/>
        <w:bottom w:val="none" w:sz="0" w:space="0" w:color="auto"/>
        <w:right w:val="none" w:sz="0" w:space="0" w:color="auto"/>
      </w:divBdr>
    </w:div>
    <w:div w:id="784352236">
      <w:bodyDiv w:val="1"/>
      <w:marLeft w:val="0"/>
      <w:marRight w:val="0"/>
      <w:marTop w:val="0"/>
      <w:marBottom w:val="0"/>
      <w:divBdr>
        <w:top w:val="none" w:sz="0" w:space="0" w:color="auto"/>
        <w:left w:val="none" w:sz="0" w:space="0" w:color="auto"/>
        <w:bottom w:val="none" w:sz="0" w:space="0" w:color="auto"/>
        <w:right w:val="none" w:sz="0" w:space="0" w:color="auto"/>
      </w:divBdr>
    </w:div>
    <w:div w:id="1212688418">
      <w:bodyDiv w:val="1"/>
      <w:marLeft w:val="0"/>
      <w:marRight w:val="0"/>
      <w:marTop w:val="0"/>
      <w:marBottom w:val="0"/>
      <w:divBdr>
        <w:top w:val="none" w:sz="0" w:space="0" w:color="auto"/>
        <w:left w:val="none" w:sz="0" w:space="0" w:color="auto"/>
        <w:bottom w:val="none" w:sz="0" w:space="0" w:color="auto"/>
        <w:right w:val="none" w:sz="0" w:space="0" w:color="auto"/>
      </w:divBdr>
      <w:divsChild>
        <w:div w:id="1522089255">
          <w:marLeft w:val="0"/>
          <w:marRight w:val="0"/>
          <w:marTop w:val="0"/>
          <w:marBottom w:val="0"/>
          <w:divBdr>
            <w:top w:val="none" w:sz="0" w:space="0" w:color="auto"/>
            <w:left w:val="none" w:sz="0" w:space="0" w:color="auto"/>
            <w:bottom w:val="none" w:sz="0" w:space="0" w:color="auto"/>
            <w:right w:val="none" w:sz="0" w:space="0" w:color="auto"/>
          </w:divBdr>
        </w:div>
        <w:div w:id="320430633">
          <w:marLeft w:val="0"/>
          <w:marRight w:val="0"/>
          <w:marTop w:val="0"/>
          <w:marBottom w:val="0"/>
          <w:divBdr>
            <w:top w:val="none" w:sz="0" w:space="0" w:color="auto"/>
            <w:left w:val="none" w:sz="0" w:space="0" w:color="auto"/>
            <w:bottom w:val="none" w:sz="0" w:space="0" w:color="auto"/>
            <w:right w:val="none" w:sz="0" w:space="0" w:color="auto"/>
          </w:divBdr>
        </w:div>
        <w:div w:id="1638335526">
          <w:marLeft w:val="0"/>
          <w:marRight w:val="0"/>
          <w:marTop w:val="0"/>
          <w:marBottom w:val="0"/>
          <w:divBdr>
            <w:top w:val="none" w:sz="0" w:space="0" w:color="auto"/>
            <w:left w:val="none" w:sz="0" w:space="0" w:color="auto"/>
            <w:bottom w:val="none" w:sz="0" w:space="0" w:color="auto"/>
            <w:right w:val="none" w:sz="0" w:space="0" w:color="auto"/>
          </w:divBdr>
        </w:div>
        <w:div w:id="550843026">
          <w:marLeft w:val="0"/>
          <w:marRight w:val="0"/>
          <w:marTop w:val="0"/>
          <w:marBottom w:val="0"/>
          <w:divBdr>
            <w:top w:val="none" w:sz="0" w:space="0" w:color="auto"/>
            <w:left w:val="none" w:sz="0" w:space="0" w:color="auto"/>
            <w:bottom w:val="none" w:sz="0" w:space="0" w:color="auto"/>
            <w:right w:val="none" w:sz="0" w:space="0" w:color="auto"/>
          </w:divBdr>
        </w:div>
        <w:div w:id="736392822">
          <w:marLeft w:val="0"/>
          <w:marRight w:val="0"/>
          <w:marTop w:val="0"/>
          <w:marBottom w:val="0"/>
          <w:divBdr>
            <w:top w:val="none" w:sz="0" w:space="0" w:color="auto"/>
            <w:left w:val="none" w:sz="0" w:space="0" w:color="auto"/>
            <w:bottom w:val="none" w:sz="0" w:space="0" w:color="auto"/>
            <w:right w:val="none" w:sz="0" w:space="0" w:color="auto"/>
          </w:divBdr>
        </w:div>
      </w:divsChild>
    </w:div>
    <w:div w:id="1846631479">
      <w:bodyDiv w:val="1"/>
      <w:marLeft w:val="0"/>
      <w:marRight w:val="0"/>
      <w:marTop w:val="0"/>
      <w:marBottom w:val="0"/>
      <w:divBdr>
        <w:top w:val="none" w:sz="0" w:space="0" w:color="auto"/>
        <w:left w:val="none" w:sz="0" w:space="0" w:color="auto"/>
        <w:bottom w:val="none" w:sz="0" w:space="0" w:color="auto"/>
        <w:right w:val="none" w:sz="0" w:space="0" w:color="auto"/>
      </w:divBdr>
    </w:div>
    <w:div w:id="1973167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opal.bora\AppData\Local\Microsoft\Windows\Temporary%20Internet%20Files\Content.Outlook\TAXR3TJ6\Resum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F1316F-E572-4719-861B-D7CDFB3E3E74}">
  <ds:schemaRefs>
    <ds:schemaRef ds:uri="http://schemas.openxmlformats.org/officeDocument/2006/bibliography"/>
  </ds:schemaRefs>
</ds:datastoreItem>
</file>

<file path=docMetadata/LabelInfo.xml><?xml version="1.0" encoding="utf-8"?>
<clbl:labelList xmlns:clbl="http://schemas.microsoft.com/office/2020/mipLabelMetadata">
  <clbl:label id="{13085c86-4bcb-460a-a6f0-b373421c6323}" enabled="0" method="" siteId="{13085c86-4bcb-460a-a6f0-b373421c6323}" removed="1"/>
</clbl:labelList>
</file>

<file path=docProps/app.xml><?xml version="1.0" encoding="utf-8"?>
<Properties xmlns="http://schemas.openxmlformats.org/officeDocument/2006/extended-properties" xmlns:vt="http://schemas.openxmlformats.org/officeDocument/2006/docPropsVTypes">
  <Template>Resume Template</Template>
  <TotalTime>1</TotalTime>
  <Pages>4</Pages>
  <Words>1141</Words>
  <Characters>7119</Characters>
  <Application>Microsoft Office Word</Application>
  <DocSecurity>0</DocSecurity>
  <Lines>208</Lines>
  <Paragraphs>121</Paragraphs>
  <ScaleCrop>false</ScaleCrop>
  <HeadingPairs>
    <vt:vector size="2" baseType="variant">
      <vt:variant>
        <vt:lpstr>Title</vt:lpstr>
      </vt:variant>
      <vt:variant>
        <vt:i4>1</vt:i4>
      </vt:variant>
    </vt:vector>
  </HeadingPairs>
  <TitlesOfParts>
    <vt:vector size="1" baseType="lpstr">
      <vt:lpstr>A  summary of  the experience and  expertise I will bring to the job</vt:lpstr>
    </vt:vector>
  </TitlesOfParts>
  <Company>VAM</Company>
  <LinksUpToDate>false</LinksUpToDate>
  <CharactersWithSpaces>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summary of  the experience and  expertise I will bring to the job</dc:title>
  <dc:creator>Gopal Bora</dc:creator>
  <cp:lastModifiedBy>SaiSurya Vamsi Sapireddy</cp:lastModifiedBy>
  <cp:revision>3</cp:revision>
  <cp:lastPrinted>2002-11-11T17:57:00Z</cp:lastPrinted>
  <dcterms:created xsi:type="dcterms:W3CDTF">2025-12-25T08:30:00Z</dcterms:created>
  <dcterms:modified xsi:type="dcterms:W3CDTF">2025-12-25T08:30:00Z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